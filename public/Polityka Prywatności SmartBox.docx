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AA6B4" w14:textId="5E100FCA" w:rsidR="00862EDE" w:rsidRDefault="00862EDE" w:rsidP="0070341E">
      <w:pPr>
        <w:pStyle w:val="Domylne"/>
        <w:widowControl w:val="0"/>
        <w:spacing w:line="276" w:lineRule="auto"/>
        <w:jc w:val="center"/>
        <w:rPr>
          <w:rFonts w:ascii="Cambria" w:hAnsi="Cambria" w:cs="Calibri"/>
          <w:b/>
          <w:sz w:val="24"/>
          <w:szCs w:val="24"/>
        </w:rPr>
      </w:pPr>
      <w:r w:rsidRPr="007A2486">
        <w:rPr>
          <w:rFonts w:ascii="Cambria" w:hAnsi="Cambria" w:cs="Calibri"/>
          <w:b/>
          <w:sz w:val="24"/>
          <w:szCs w:val="24"/>
        </w:rPr>
        <w:t>POLITYKA PRYWATNOŚCI</w:t>
      </w:r>
    </w:p>
    <w:p w14:paraId="293AABB3" w14:textId="3960877E" w:rsidR="00ED7194" w:rsidRDefault="00ED7194" w:rsidP="0070341E">
      <w:pPr>
        <w:pStyle w:val="Domylne"/>
        <w:widowControl w:val="0"/>
        <w:spacing w:line="276" w:lineRule="auto"/>
        <w:jc w:val="center"/>
        <w:rPr>
          <w:rFonts w:ascii="Cambria" w:hAnsi="Cambria" w:cs="Calibri"/>
          <w:b/>
          <w:sz w:val="24"/>
          <w:szCs w:val="24"/>
        </w:rPr>
      </w:pPr>
    </w:p>
    <w:p w14:paraId="1DD11375" w14:textId="47F340B7" w:rsidR="00ED7194" w:rsidRPr="00F24B7C" w:rsidRDefault="00ED7194" w:rsidP="0070341E">
      <w:pPr>
        <w:pStyle w:val="Domylne"/>
        <w:widowControl w:val="0"/>
        <w:spacing w:line="276" w:lineRule="auto"/>
        <w:jc w:val="both"/>
        <w:rPr>
          <w:rFonts w:ascii="Cambria" w:hAnsi="Cambria" w:cs="Calibri"/>
          <w:bCs/>
          <w:sz w:val="24"/>
          <w:szCs w:val="24"/>
        </w:rPr>
      </w:pPr>
      <w:r w:rsidRPr="00F24B7C">
        <w:rPr>
          <w:rFonts w:ascii="Cambria" w:hAnsi="Cambria" w:cs="Calibri"/>
          <w:bCs/>
          <w:sz w:val="24"/>
          <w:szCs w:val="24"/>
        </w:rPr>
        <w:t>Skrót najważniejszych informacji</w:t>
      </w:r>
      <w:r w:rsidR="00FE63AD" w:rsidRPr="00F24B7C">
        <w:rPr>
          <w:rFonts w:ascii="Cambria" w:hAnsi="Cambria" w:cs="Calibri"/>
          <w:bCs/>
          <w:sz w:val="24"/>
          <w:szCs w:val="24"/>
        </w:rPr>
        <w:t xml:space="preserve"> dotyczących Twojej prywatności</w:t>
      </w:r>
    </w:p>
    <w:p w14:paraId="5A068053" w14:textId="5B1FF6B6" w:rsidR="00FE63AD" w:rsidRPr="0014100C" w:rsidRDefault="00F24B7C" w:rsidP="0014100C">
      <w:pPr>
        <w:pStyle w:val="Domylne"/>
        <w:widowControl w:val="0"/>
        <w:numPr>
          <w:ilvl w:val="0"/>
          <w:numId w:val="34"/>
        </w:numPr>
        <w:spacing w:line="276" w:lineRule="auto"/>
        <w:ind w:left="426"/>
        <w:jc w:val="both"/>
        <w:rPr>
          <w:rFonts w:ascii="Cambria" w:hAnsi="Cambria" w:cs="Calibri"/>
          <w:bCs/>
          <w:sz w:val="24"/>
          <w:szCs w:val="24"/>
        </w:rPr>
      </w:pPr>
      <w:r w:rsidRPr="0014100C">
        <w:rPr>
          <w:rFonts w:ascii="Cambria" w:hAnsi="Cambria" w:cs="Calibri"/>
          <w:bCs/>
          <w:sz w:val="24"/>
          <w:szCs w:val="24"/>
        </w:rPr>
        <w:t xml:space="preserve">Administratorem Twoich danych osobowych </w:t>
      </w:r>
      <w:r w:rsidR="008C10DD">
        <w:rPr>
          <w:rFonts w:ascii="Cambria" w:hAnsi="Cambria" w:cs="Calibri"/>
          <w:bCs/>
          <w:sz w:val="24"/>
          <w:szCs w:val="24"/>
        </w:rPr>
        <w:t xml:space="preserve">jest </w:t>
      </w:r>
      <w:r w:rsidR="008C10DD" w:rsidRPr="008C10DD">
        <w:rPr>
          <w:rFonts w:ascii="Cambria" w:hAnsi="Cambria" w:cstheme="minorHAnsi"/>
          <w:sz w:val="22"/>
        </w:rPr>
        <w:t>SMARTBOX DROBNIKOWSKI SPÓŁKA JAWNA z siedzibą w miejsc. BIADASZKI nr 14, kod 63-430, poczta ODOLANÓW, wpisaną do Krajowego Rejestru Sądowego Gospodarczy KRS pod numerem 0000900925, posługującą się numerami NIP 6222835530  oraz REGON 388935431</w:t>
      </w:r>
    </w:p>
    <w:p w14:paraId="3F1B5357" w14:textId="1CF19A28" w:rsidR="00D823F2" w:rsidRPr="0014100C" w:rsidRDefault="00D823F2" w:rsidP="0014100C">
      <w:pPr>
        <w:pStyle w:val="Akapitzlist"/>
        <w:numPr>
          <w:ilvl w:val="0"/>
          <w:numId w:val="34"/>
        </w:numPr>
        <w:shd w:val="clear" w:color="auto" w:fill="FFFFFF"/>
        <w:spacing w:after="0"/>
        <w:ind w:left="426"/>
        <w:jc w:val="both"/>
        <w:rPr>
          <w:rFonts w:ascii="Cambria" w:hAnsi="Cambria"/>
          <w:sz w:val="24"/>
          <w:szCs w:val="24"/>
          <w:lang w:eastAsia="pl-PL"/>
        </w:rPr>
      </w:pPr>
      <w:r w:rsidRPr="0014100C">
        <w:rPr>
          <w:rFonts w:ascii="Cambria" w:hAnsi="Cambria" w:cs="Calibri"/>
          <w:sz w:val="24"/>
          <w:szCs w:val="24"/>
        </w:rPr>
        <w:t>Kontakt z Administratorem jest możliwy pod adresem</w:t>
      </w:r>
      <w:r w:rsidRPr="0014100C">
        <w:rPr>
          <w:rFonts w:ascii="Cambria" w:hAnsi="Cambria"/>
          <w:sz w:val="24"/>
          <w:szCs w:val="24"/>
        </w:rPr>
        <w:t xml:space="preserve"> </w:t>
      </w:r>
      <w:r w:rsidRPr="0014100C">
        <w:rPr>
          <w:rFonts w:ascii="Cambria" w:hAnsi="Cambria" w:cs="Calibri"/>
          <w:sz w:val="24"/>
          <w:szCs w:val="24"/>
        </w:rPr>
        <w:t>adres e-mail: </w:t>
      </w:r>
      <w:r w:rsidR="008C10DD" w:rsidRPr="008C10DD">
        <w:rPr>
          <w:rFonts w:ascii="Cambria" w:hAnsi="Cambria" w:cs="Calibri"/>
          <w:sz w:val="24"/>
          <w:szCs w:val="24"/>
        </w:rPr>
        <w:t>kontakt@smartbox-storage.pl</w:t>
      </w:r>
      <w:r w:rsidRPr="0014100C">
        <w:rPr>
          <w:rFonts w:ascii="Cambria" w:hAnsi="Cambria" w:cs="Calibri"/>
          <w:sz w:val="24"/>
          <w:szCs w:val="24"/>
        </w:rPr>
        <w:t xml:space="preserve">.  </w:t>
      </w:r>
    </w:p>
    <w:p w14:paraId="05900ED8" w14:textId="65C90BB3" w:rsidR="0070341E" w:rsidRPr="0014100C" w:rsidRDefault="00D823F2" w:rsidP="0014100C">
      <w:pPr>
        <w:pStyle w:val="Domylne"/>
        <w:widowControl w:val="0"/>
        <w:numPr>
          <w:ilvl w:val="0"/>
          <w:numId w:val="34"/>
        </w:numPr>
        <w:spacing w:line="276" w:lineRule="auto"/>
        <w:ind w:left="426"/>
        <w:jc w:val="both"/>
        <w:rPr>
          <w:rFonts w:ascii="Cambria" w:hAnsi="Cambria" w:cs="Calibri"/>
          <w:bCs/>
          <w:sz w:val="24"/>
          <w:szCs w:val="24"/>
        </w:rPr>
      </w:pPr>
      <w:r w:rsidRPr="0014100C">
        <w:rPr>
          <w:rFonts w:ascii="Cambria" w:hAnsi="Cambria" w:cs="Calibri"/>
          <w:bCs/>
          <w:sz w:val="24"/>
          <w:szCs w:val="24"/>
        </w:rPr>
        <w:t xml:space="preserve">Administrator przetwarza Twoje dane osobowe do celów związanych ze świadczeniem usług internetowych w ramach </w:t>
      </w:r>
      <w:r w:rsidR="008604B7">
        <w:rPr>
          <w:rFonts w:ascii="Cambria" w:hAnsi="Cambria" w:cs="Calibri"/>
          <w:bCs/>
          <w:sz w:val="24"/>
          <w:szCs w:val="24"/>
        </w:rPr>
        <w:t>Aplikacji</w:t>
      </w:r>
      <w:r w:rsidR="0070341E" w:rsidRPr="0014100C">
        <w:rPr>
          <w:rFonts w:ascii="Cambria" w:hAnsi="Cambria" w:cs="Calibri"/>
          <w:bCs/>
          <w:sz w:val="24"/>
          <w:szCs w:val="24"/>
        </w:rPr>
        <w:t xml:space="preserve">, </w:t>
      </w:r>
      <w:r w:rsidR="008604B7">
        <w:rPr>
          <w:rFonts w:ascii="Cambria" w:hAnsi="Cambria" w:cs="Calibri"/>
          <w:bCs/>
          <w:sz w:val="24"/>
          <w:szCs w:val="24"/>
        </w:rPr>
        <w:t>w tym udostępniania Aplikacji do korzystania</w:t>
      </w:r>
      <w:r w:rsidR="0070341E" w:rsidRPr="0014100C">
        <w:rPr>
          <w:rFonts w:ascii="Cambria" w:hAnsi="Cambria" w:cs="Calibri"/>
          <w:bCs/>
          <w:sz w:val="24"/>
          <w:szCs w:val="24"/>
        </w:rPr>
        <w:t>, a także do celów marketingowych. Szczegółowy opis poszczególnych celów wraz z podstawami prawnymi znajdziesz w tabel</w:t>
      </w:r>
      <w:r w:rsidR="008604B7">
        <w:rPr>
          <w:rFonts w:ascii="Cambria" w:hAnsi="Cambria" w:cs="Calibri"/>
          <w:bCs/>
          <w:sz w:val="24"/>
          <w:szCs w:val="24"/>
        </w:rPr>
        <w:t>ce</w:t>
      </w:r>
      <w:r w:rsidR="0070341E" w:rsidRPr="0014100C">
        <w:rPr>
          <w:rFonts w:ascii="Cambria" w:hAnsi="Cambria" w:cs="Calibri"/>
          <w:bCs/>
          <w:sz w:val="24"/>
          <w:szCs w:val="24"/>
        </w:rPr>
        <w:t xml:space="preserve"> poniżej.</w:t>
      </w:r>
    </w:p>
    <w:p w14:paraId="65BD1FEB" w14:textId="1059C132" w:rsidR="00F24B7C" w:rsidRPr="0014100C" w:rsidRDefault="00C81111" w:rsidP="0014100C">
      <w:pPr>
        <w:pStyle w:val="Domylne"/>
        <w:widowControl w:val="0"/>
        <w:numPr>
          <w:ilvl w:val="0"/>
          <w:numId w:val="34"/>
        </w:numPr>
        <w:spacing w:line="276" w:lineRule="auto"/>
        <w:ind w:left="426"/>
        <w:jc w:val="both"/>
        <w:rPr>
          <w:rFonts w:ascii="Cambria" w:hAnsi="Cambria" w:cs="Calibri"/>
          <w:bCs/>
          <w:sz w:val="24"/>
          <w:szCs w:val="24"/>
        </w:rPr>
      </w:pPr>
      <w:r w:rsidRPr="0014100C">
        <w:rPr>
          <w:rFonts w:ascii="Cambria" w:hAnsi="Cambria" w:cs="Calibri"/>
          <w:bCs/>
          <w:sz w:val="24"/>
          <w:szCs w:val="24"/>
        </w:rPr>
        <w:t xml:space="preserve">W ramach </w:t>
      </w:r>
      <w:r w:rsidR="008604B7">
        <w:rPr>
          <w:rFonts w:ascii="Cambria" w:hAnsi="Cambria" w:cs="Calibri"/>
          <w:bCs/>
          <w:sz w:val="24"/>
          <w:szCs w:val="24"/>
        </w:rPr>
        <w:t>Aplikacji</w:t>
      </w:r>
      <w:r w:rsidRPr="0014100C">
        <w:rPr>
          <w:rFonts w:ascii="Cambria" w:hAnsi="Cambria" w:cs="Calibri"/>
          <w:bCs/>
          <w:sz w:val="24"/>
          <w:szCs w:val="24"/>
        </w:rPr>
        <w:t xml:space="preserve"> korzystamy z rozmaitych narzędzi</w:t>
      </w:r>
      <w:r w:rsidR="00BB4784" w:rsidRPr="0014100C">
        <w:rPr>
          <w:rFonts w:ascii="Cambria" w:hAnsi="Cambria" w:cs="Calibri"/>
          <w:bCs/>
          <w:sz w:val="24"/>
          <w:szCs w:val="24"/>
        </w:rPr>
        <w:t xml:space="preserve">, w tym wykorzystujących dane pochodzące z </w:t>
      </w:r>
      <w:proofErr w:type="spellStart"/>
      <w:r w:rsidR="008604B7">
        <w:rPr>
          <w:rFonts w:ascii="Cambria" w:hAnsi="Cambria" w:cs="Calibri"/>
          <w:bCs/>
          <w:sz w:val="24"/>
          <w:szCs w:val="24"/>
        </w:rPr>
        <w:t>cookies</w:t>
      </w:r>
      <w:proofErr w:type="spellEnd"/>
      <w:r w:rsidR="00BB4784" w:rsidRPr="0014100C">
        <w:rPr>
          <w:rFonts w:ascii="Cambria" w:hAnsi="Cambria" w:cs="Calibri"/>
          <w:bCs/>
          <w:sz w:val="24"/>
          <w:szCs w:val="24"/>
        </w:rPr>
        <w:t xml:space="preserve">. Przede wszystkim chodzi o narzędzia analityczne, marketingowe, </w:t>
      </w:r>
      <w:proofErr w:type="spellStart"/>
      <w:r w:rsidR="00BB4784" w:rsidRPr="0014100C">
        <w:rPr>
          <w:rFonts w:ascii="Cambria" w:hAnsi="Cambria" w:cs="Calibri"/>
          <w:bCs/>
          <w:sz w:val="24"/>
          <w:szCs w:val="24"/>
        </w:rPr>
        <w:t>remarketingowe</w:t>
      </w:r>
      <w:proofErr w:type="spellEnd"/>
      <w:r w:rsidR="00BB4784" w:rsidRPr="0014100C">
        <w:rPr>
          <w:rFonts w:ascii="Cambria" w:hAnsi="Cambria" w:cs="Calibri"/>
          <w:bCs/>
          <w:sz w:val="24"/>
          <w:szCs w:val="24"/>
        </w:rPr>
        <w:t xml:space="preserve">, a także wtyczki, które umożliwiają korzystanie z </w:t>
      </w:r>
      <w:r w:rsidR="005E271F">
        <w:rPr>
          <w:rFonts w:ascii="Cambria" w:hAnsi="Cambria" w:cs="Calibri"/>
          <w:bCs/>
          <w:sz w:val="24"/>
          <w:szCs w:val="24"/>
        </w:rPr>
        <w:t>zewnętrznych narzędzi</w:t>
      </w:r>
      <w:r w:rsidR="00BB4784" w:rsidRPr="0014100C">
        <w:rPr>
          <w:rFonts w:ascii="Cambria" w:hAnsi="Cambria" w:cs="Calibri"/>
          <w:bCs/>
          <w:sz w:val="24"/>
          <w:szCs w:val="24"/>
        </w:rPr>
        <w:t xml:space="preserve">. </w:t>
      </w:r>
      <w:r w:rsidR="000F509E" w:rsidRPr="0014100C">
        <w:rPr>
          <w:rFonts w:ascii="Cambria" w:hAnsi="Cambria" w:cs="Calibri"/>
          <w:bCs/>
          <w:sz w:val="24"/>
          <w:szCs w:val="24"/>
        </w:rPr>
        <w:t xml:space="preserve">Szczegółowy opis wykorzystywanych przez nas narzędzi znajdziesz poniżej, w punktach dotyczących </w:t>
      </w:r>
      <w:proofErr w:type="spellStart"/>
      <w:r w:rsidR="007B272F" w:rsidRPr="0014100C">
        <w:rPr>
          <w:rFonts w:ascii="Cambria" w:hAnsi="Cambria" w:cs="Calibri"/>
          <w:bCs/>
          <w:sz w:val="24"/>
          <w:szCs w:val="24"/>
        </w:rPr>
        <w:t>cookies</w:t>
      </w:r>
      <w:proofErr w:type="spellEnd"/>
      <w:r w:rsidR="007B272F" w:rsidRPr="0014100C">
        <w:rPr>
          <w:rFonts w:ascii="Cambria" w:hAnsi="Cambria" w:cs="Calibri"/>
          <w:bCs/>
          <w:sz w:val="24"/>
          <w:szCs w:val="24"/>
        </w:rPr>
        <w:t xml:space="preserve"> oraz </w:t>
      </w:r>
      <w:r w:rsidR="00C912D7" w:rsidRPr="0014100C">
        <w:rPr>
          <w:rFonts w:ascii="Cambria" w:hAnsi="Cambria" w:cs="Calibri"/>
          <w:bCs/>
          <w:sz w:val="24"/>
          <w:szCs w:val="24"/>
        </w:rPr>
        <w:t xml:space="preserve">marketingu i reklamy. </w:t>
      </w:r>
    </w:p>
    <w:p w14:paraId="3B164975" w14:textId="77777777" w:rsidR="00C912D7" w:rsidRPr="0014100C" w:rsidRDefault="00C912D7" w:rsidP="0014100C">
      <w:pPr>
        <w:pStyle w:val="Domylne"/>
        <w:widowControl w:val="0"/>
        <w:numPr>
          <w:ilvl w:val="0"/>
          <w:numId w:val="34"/>
        </w:numPr>
        <w:spacing w:line="276" w:lineRule="auto"/>
        <w:ind w:left="426"/>
        <w:jc w:val="both"/>
        <w:rPr>
          <w:rFonts w:ascii="Cambria" w:hAnsi="Cambria" w:cs="Calibri"/>
          <w:bCs/>
          <w:sz w:val="24"/>
          <w:szCs w:val="24"/>
        </w:rPr>
      </w:pPr>
      <w:r w:rsidRPr="0014100C">
        <w:rPr>
          <w:rFonts w:ascii="Cambria" w:hAnsi="Cambria" w:cs="Calibri"/>
          <w:bCs/>
          <w:sz w:val="24"/>
          <w:szCs w:val="24"/>
        </w:rPr>
        <w:t xml:space="preserve">Twoje dane osobowe nie będą przetwarzane dłużej niż to wynika z obowiązujących przepisów prawa. </w:t>
      </w:r>
    </w:p>
    <w:p w14:paraId="4A530FB2" w14:textId="78548B0C" w:rsidR="00C912D7" w:rsidRPr="0014100C" w:rsidRDefault="00C912D7" w:rsidP="0014100C">
      <w:pPr>
        <w:pStyle w:val="Domylne"/>
        <w:widowControl w:val="0"/>
        <w:numPr>
          <w:ilvl w:val="0"/>
          <w:numId w:val="34"/>
        </w:numPr>
        <w:spacing w:line="276" w:lineRule="auto"/>
        <w:ind w:left="426"/>
        <w:jc w:val="both"/>
        <w:rPr>
          <w:rFonts w:ascii="Cambria" w:hAnsi="Cambria" w:cs="Calibri"/>
          <w:bCs/>
          <w:sz w:val="24"/>
          <w:szCs w:val="24"/>
        </w:rPr>
      </w:pPr>
      <w:r w:rsidRPr="0014100C">
        <w:rPr>
          <w:rFonts w:ascii="Cambria" w:hAnsi="Cambria" w:cs="Calibri"/>
          <w:bCs/>
          <w:sz w:val="24"/>
          <w:szCs w:val="24"/>
        </w:rPr>
        <w:t xml:space="preserve">Przysługuje Ci prawo do </w:t>
      </w:r>
      <w:r w:rsidRPr="0014100C">
        <w:rPr>
          <w:rFonts w:ascii="Cambria" w:hAnsi="Cambria" w:cs="Calibri"/>
          <w:sz w:val="24"/>
          <w:szCs w:val="24"/>
        </w:rPr>
        <w:t>dostępu do swoich danych osobowych, sprostowania danych osobowych; usunięcia danych osobowych; ograniczenia przetwarzania danych osobowych; sprzeciwu wobec przetwarzania danych osobowych; przenoszenia danych osobowych.</w:t>
      </w:r>
    </w:p>
    <w:p w14:paraId="6A1FC0CB" w14:textId="2A1C7CEC" w:rsidR="00C912D7" w:rsidRPr="0014100C" w:rsidRDefault="00C912D7" w:rsidP="0014100C">
      <w:pPr>
        <w:pStyle w:val="Domylne"/>
        <w:widowControl w:val="0"/>
        <w:numPr>
          <w:ilvl w:val="0"/>
          <w:numId w:val="34"/>
        </w:numPr>
        <w:spacing w:line="276" w:lineRule="auto"/>
        <w:ind w:left="426"/>
        <w:jc w:val="both"/>
        <w:rPr>
          <w:rFonts w:ascii="Cambria" w:hAnsi="Cambria" w:cs="Calibri"/>
          <w:bCs/>
          <w:sz w:val="24"/>
          <w:szCs w:val="24"/>
        </w:rPr>
      </w:pPr>
      <w:r w:rsidRPr="0014100C">
        <w:rPr>
          <w:rFonts w:ascii="Cambria" w:hAnsi="Cambria" w:cs="Calibri"/>
          <w:bCs/>
          <w:sz w:val="24"/>
          <w:szCs w:val="24"/>
        </w:rPr>
        <w:t xml:space="preserve">Jeżeli uważasz, że Twoje dane osobowe są przetwarzane niezgodnie z obowiązującymi przepisami prawa, możesz złożyć skargę do </w:t>
      </w:r>
      <w:r w:rsidR="0014100C" w:rsidRPr="0014100C">
        <w:rPr>
          <w:rFonts w:ascii="Cambria" w:hAnsi="Cambria" w:cs="Calibri"/>
          <w:bCs/>
          <w:sz w:val="24"/>
          <w:szCs w:val="24"/>
        </w:rPr>
        <w:t xml:space="preserve">Prezesa Urzędu Ochrony Danych Osobowych. </w:t>
      </w:r>
    </w:p>
    <w:p w14:paraId="314B7601" w14:textId="2ACC2476" w:rsidR="00FE63AD" w:rsidRDefault="00FE63AD" w:rsidP="0070341E">
      <w:pPr>
        <w:pStyle w:val="Domylne"/>
        <w:widowControl w:val="0"/>
        <w:spacing w:line="276" w:lineRule="auto"/>
        <w:jc w:val="both"/>
        <w:rPr>
          <w:rFonts w:ascii="Cambria" w:hAnsi="Cambria" w:cs="Calibri"/>
          <w:bCs/>
          <w:sz w:val="24"/>
          <w:szCs w:val="24"/>
        </w:rPr>
      </w:pPr>
    </w:p>
    <w:p w14:paraId="749F852D" w14:textId="63F4E9E4" w:rsidR="00C81111" w:rsidRPr="00F24B7C" w:rsidRDefault="0014100C" w:rsidP="0070341E">
      <w:pPr>
        <w:pStyle w:val="Domylne"/>
        <w:widowControl w:val="0"/>
        <w:spacing w:line="276" w:lineRule="auto"/>
        <w:jc w:val="both"/>
        <w:rPr>
          <w:rFonts w:ascii="Cambria" w:hAnsi="Cambria" w:cs="Calibri"/>
          <w:bCs/>
          <w:sz w:val="24"/>
          <w:szCs w:val="24"/>
        </w:rPr>
      </w:pPr>
      <w:r>
        <w:rPr>
          <w:rFonts w:ascii="Cambria" w:hAnsi="Cambria" w:cs="Calibri"/>
          <w:bCs/>
          <w:sz w:val="24"/>
          <w:szCs w:val="24"/>
        </w:rPr>
        <w:t xml:space="preserve">Jeżeli masz jakieś wątpliwości dotyczące przetwarzania danych osobowych, a przedstawione poniżej informacje okażą się niewystarczające, zachęcamy do kontaktu z nami pod adresem e-mail </w:t>
      </w:r>
      <w:r w:rsidR="008C10DD" w:rsidRPr="008C10DD">
        <w:rPr>
          <w:rFonts w:ascii="Cambria" w:hAnsi="Cambria" w:cs="Calibri"/>
          <w:sz w:val="24"/>
          <w:szCs w:val="24"/>
        </w:rPr>
        <w:t>kontakt@smartbox-storage.pl</w:t>
      </w:r>
      <w:r w:rsidR="005E271F" w:rsidRPr="0014100C">
        <w:rPr>
          <w:rFonts w:ascii="Cambria" w:hAnsi="Cambria" w:cs="Calibri"/>
          <w:sz w:val="24"/>
          <w:szCs w:val="24"/>
        </w:rPr>
        <w:t xml:space="preserve">.  </w:t>
      </w:r>
      <w:r>
        <w:rPr>
          <w:rFonts w:ascii="Cambria" w:hAnsi="Cambria" w:cs="Calibri"/>
          <w:bCs/>
          <w:sz w:val="24"/>
          <w:szCs w:val="24"/>
        </w:rPr>
        <w:t xml:space="preserve"> </w:t>
      </w:r>
    </w:p>
    <w:p w14:paraId="14BA07E8" w14:textId="7D579054" w:rsidR="00862EDE" w:rsidRDefault="00862EDE" w:rsidP="0070341E">
      <w:pPr>
        <w:pStyle w:val="Domylne"/>
        <w:keepNext w:val="0"/>
        <w:widowControl w:val="0"/>
        <w:spacing w:line="276" w:lineRule="auto"/>
        <w:jc w:val="center"/>
        <w:rPr>
          <w:rFonts w:ascii="Cambria" w:hAnsi="Cambria" w:cs="Calibri"/>
          <w:sz w:val="24"/>
          <w:szCs w:val="24"/>
          <w:u w:val="single"/>
        </w:rPr>
      </w:pPr>
    </w:p>
    <w:p w14:paraId="2348E6DF" w14:textId="77777777" w:rsidR="0014100C" w:rsidRPr="007A2486" w:rsidRDefault="0014100C" w:rsidP="0070341E">
      <w:pPr>
        <w:pStyle w:val="Domylne"/>
        <w:keepNext w:val="0"/>
        <w:widowControl w:val="0"/>
        <w:spacing w:line="276" w:lineRule="auto"/>
        <w:jc w:val="center"/>
        <w:rPr>
          <w:rFonts w:ascii="Cambria" w:hAnsi="Cambria" w:cs="Calibri"/>
          <w:sz w:val="24"/>
          <w:szCs w:val="24"/>
          <w:u w:val="single"/>
        </w:rPr>
      </w:pPr>
    </w:p>
    <w:p w14:paraId="3FCE11D1" w14:textId="77777777" w:rsidR="00862EDE" w:rsidRPr="007A2486" w:rsidRDefault="00862EDE" w:rsidP="0070341E">
      <w:pPr>
        <w:pStyle w:val="Domylne"/>
        <w:keepNext w:val="0"/>
        <w:widowControl w:val="0"/>
        <w:numPr>
          <w:ilvl w:val="0"/>
          <w:numId w:val="12"/>
        </w:numPr>
        <w:spacing w:line="276" w:lineRule="auto"/>
        <w:ind w:left="0" w:firstLine="0"/>
        <w:jc w:val="both"/>
        <w:rPr>
          <w:rFonts w:ascii="Cambria" w:hAnsi="Cambria" w:cs="Calibri"/>
          <w:sz w:val="24"/>
          <w:szCs w:val="24"/>
        </w:rPr>
      </w:pPr>
      <w:r w:rsidRPr="007A2486">
        <w:rPr>
          <w:rFonts w:ascii="Cambria" w:hAnsi="Cambria" w:cs="Calibri"/>
          <w:b/>
          <w:sz w:val="24"/>
          <w:szCs w:val="24"/>
        </w:rPr>
        <w:t>Dane Administratora Danych Osobowych</w:t>
      </w:r>
    </w:p>
    <w:p w14:paraId="7417787D" w14:textId="77777777" w:rsidR="0070498E" w:rsidRPr="007A2486" w:rsidRDefault="0070498E" w:rsidP="0070341E">
      <w:pPr>
        <w:pStyle w:val="Nagwek3"/>
        <w:shd w:val="clear" w:color="auto" w:fill="FFFFFF"/>
        <w:spacing w:before="0" w:after="0" w:line="276" w:lineRule="auto"/>
        <w:jc w:val="both"/>
        <w:rPr>
          <w:rFonts w:ascii="Cambria" w:hAnsi="Cambria" w:cs="Calibri"/>
          <w:sz w:val="24"/>
          <w:szCs w:val="24"/>
        </w:rPr>
      </w:pPr>
    </w:p>
    <w:p w14:paraId="284FB50F" w14:textId="77777777" w:rsidR="007A2486" w:rsidRPr="007A2486" w:rsidRDefault="00862EDE" w:rsidP="0070341E">
      <w:pPr>
        <w:pStyle w:val="Nagwek3"/>
        <w:shd w:val="clear" w:color="auto" w:fill="FFFFFF"/>
        <w:spacing w:before="0" w:after="0" w:line="276" w:lineRule="auto"/>
        <w:jc w:val="both"/>
        <w:rPr>
          <w:rFonts w:ascii="Cambria" w:hAnsi="Cambria" w:cs="Calibri"/>
          <w:b w:val="0"/>
          <w:sz w:val="24"/>
          <w:szCs w:val="24"/>
        </w:rPr>
      </w:pPr>
      <w:r w:rsidRPr="007A2486">
        <w:rPr>
          <w:rFonts w:ascii="Cambria" w:hAnsi="Cambria" w:cs="Calibri"/>
          <w:b w:val="0"/>
          <w:sz w:val="24"/>
          <w:szCs w:val="24"/>
        </w:rPr>
        <w:t>Uprzejmie informujemy, że administratorem Twoich danych osobowych jest</w:t>
      </w:r>
      <w:r w:rsidR="007A2486" w:rsidRPr="007A2486">
        <w:rPr>
          <w:rFonts w:ascii="Cambria" w:hAnsi="Cambria" w:cs="Calibri"/>
          <w:b w:val="0"/>
          <w:sz w:val="24"/>
          <w:szCs w:val="24"/>
        </w:rPr>
        <w:t>:</w:t>
      </w:r>
    </w:p>
    <w:p w14:paraId="08BFFE64" w14:textId="77777777" w:rsidR="00A36F92" w:rsidRPr="001B4CA9" w:rsidRDefault="00A36F92" w:rsidP="0070341E">
      <w:pPr>
        <w:shd w:val="clear" w:color="auto" w:fill="FFFFFF"/>
        <w:rPr>
          <w:rFonts w:ascii="Cambria" w:hAnsi="Cambria" w:cs="Arial"/>
          <w:lang w:eastAsia="pl-PL"/>
        </w:rPr>
      </w:pPr>
    </w:p>
    <w:p w14:paraId="6F392029" w14:textId="2EDB5CA0" w:rsidR="00AD1C21" w:rsidRDefault="008C10DD" w:rsidP="0070341E">
      <w:pPr>
        <w:shd w:val="clear" w:color="auto" w:fill="FFFFFF"/>
        <w:jc w:val="both"/>
        <w:rPr>
          <w:rFonts w:ascii="Cambria" w:hAnsi="Cambria" w:cs="Arial"/>
          <w:lang w:eastAsia="pl-PL"/>
        </w:rPr>
      </w:pPr>
      <w:r w:rsidRPr="008C10DD">
        <w:rPr>
          <w:rFonts w:ascii="Cambria" w:hAnsi="Cambria" w:cstheme="minorHAnsi"/>
          <w:sz w:val="22"/>
        </w:rPr>
        <w:t>1)</w:t>
      </w:r>
      <w:r w:rsidRPr="008C10DD">
        <w:rPr>
          <w:rFonts w:ascii="Cambria" w:hAnsi="Cambria" w:cstheme="minorHAnsi"/>
          <w:sz w:val="22"/>
        </w:rPr>
        <w:tab/>
        <w:t>SMARTBOX DROBNIKOWSKI SPÓŁKA JAWNA z siedzibą w miejsc. BIADASZKI nr 14, kod 63-430, poczta ODOLANÓW, wpisaną do Krajowego Rejestru Sądowego Gospodarczy KRS pod numerem 0000900925, posługującą się numerami NIP 6222835530  oraz REGON 388935431</w:t>
      </w:r>
      <w:r w:rsidR="00D0355D">
        <w:rPr>
          <w:rFonts w:ascii="Cambria" w:hAnsi="Cambria" w:cs="Arial"/>
          <w:lang w:eastAsia="pl-PL"/>
        </w:rPr>
        <w:t xml:space="preserve">, </w:t>
      </w:r>
      <w:r w:rsidR="00D0355D" w:rsidRPr="001B4CA9">
        <w:rPr>
          <w:rFonts w:ascii="Cambria" w:hAnsi="Cambria" w:cs="Calibri"/>
        </w:rPr>
        <w:t>zwana dalej „</w:t>
      </w:r>
      <w:r w:rsidR="00D0355D" w:rsidRPr="00D0355D">
        <w:rPr>
          <w:rFonts w:ascii="Cambria" w:hAnsi="Cambria" w:cs="Calibri"/>
          <w:b/>
          <w:bCs/>
        </w:rPr>
        <w:t>Administratorem</w:t>
      </w:r>
      <w:r w:rsidR="00D0355D" w:rsidRPr="001B4CA9">
        <w:rPr>
          <w:rFonts w:ascii="Cambria" w:hAnsi="Cambria" w:cs="Calibri"/>
        </w:rPr>
        <w:t>”</w:t>
      </w:r>
      <w:r w:rsidR="00D0355D">
        <w:rPr>
          <w:rFonts w:ascii="Cambria" w:hAnsi="Cambria" w:cs="Calibri"/>
        </w:rPr>
        <w:t>.</w:t>
      </w:r>
    </w:p>
    <w:p w14:paraId="2542CCC4" w14:textId="77777777" w:rsidR="00AD1C21" w:rsidRDefault="00AD1C21" w:rsidP="0070341E">
      <w:pPr>
        <w:shd w:val="clear" w:color="auto" w:fill="FFFFFF"/>
        <w:jc w:val="both"/>
        <w:rPr>
          <w:rFonts w:ascii="Cambria" w:hAnsi="Cambria" w:cs="Arial"/>
          <w:lang w:eastAsia="pl-PL"/>
        </w:rPr>
      </w:pPr>
    </w:p>
    <w:p w14:paraId="74A51537" w14:textId="768F50C3" w:rsidR="00862EDE" w:rsidRPr="001B4CA9" w:rsidRDefault="00AD1C21" w:rsidP="0070341E">
      <w:pPr>
        <w:shd w:val="clear" w:color="auto" w:fill="FFFFFF"/>
        <w:jc w:val="both"/>
        <w:rPr>
          <w:rFonts w:ascii="Cambria" w:hAnsi="Cambria" w:cs="Arial"/>
          <w:lang w:eastAsia="pl-PL"/>
        </w:rPr>
      </w:pPr>
      <w:r>
        <w:rPr>
          <w:rFonts w:ascii="Cambria" w:hAnsi="Cambria" w:cs="Calibri"/>
        </w:rPr>
        <w:t>K</w:t>
      </w:r>
      <w:r w:rsidR="007A2486" w:rsidRPr="001B4CA9">
        <w:rPr>
          <w:rFonts w:ascii="Cambria" w:hAnsi="Cambria" w:cs="Calibri"/>
        </w:rPr>
        <w:t xml:space="preserve">ontakt z Administratorem </w:t>
      </w:r>
      <w:r>
        <w:rPr>
          <w:rFonts w:ascii="Cambria" w:hAnsi="Cambria" w:cs="Calibri"/>
        </w:rPr>
        <w:t>jest możliwy pod adresem</w:t>
      </w:r>
      <w:r w:rsidR="007A2486" w:rsidRPr="001B4CA9">
        <w:rPr>
          <w:rFonts w:ascii="Cambria" w:hAnsi="Cambria"/>
        </w:rPr>
        <w:t xml:space="preserve"> </w:t>
      </w:r>
      <w:r w:rsidR="007A2486" w:rsidRPr="001B4CA9">
        <w:rPr>
          <w:rFonts w:ascii="Cambria" w:hAnsi="Cambria" w:cs="Calibri"/>
        </w:rPr>
        <w:t>adres e-mail: </w:t>
      </w:r>
      <w:r w:rsidR="008C10DD" w:rsidRPr="008C10DD">
        <w:rPr>
          <w:rFonts w:ascii="Cambria" w:hAnsi="Cambria" w:cs="Calibri"/>
        </w:rPr>
        <w:t>kontakt@smartbox-storage.pl</w:t>
      </w:r>
      <w:r w:rsidR="00EE6D7C" w:rsidRPr="0014100C">
        <w:rPr>
          <w:rFonts w:ascii="Cambria" w:hAnsi="Cambria" w:cs="Calibri"/>
        </w:rPr>
        <w:t xml:space="preserve">. </w:t>
      </w:r>
      <w:r w:rsidR="00633732">
        <w:rPr>
          <w:rFonts w:ascii="Cambria" w:hAnsi="Cambria" w:cs="Calibri"/>
        </w:rPr>
        <w:t xml:space="preserve"> </w:t>
      </w:r>
      <w:r w:rsidR="007A2486" w:rsidRPr="001B4CA9">
        <w:rPr>
          <w:rFonts w:ascii="Cambria" w:hAnsi="Cambria" w:cs="Calibri"/>
        </w:rPr>
        <w:t xml:space="preserve"> </w:t>
      </w:r>
    </w:p>
    <w:p w14:paraId="49558112" w14:textId="77777777" w:rsidR="00633732" w:rsidRDefault="00633732" w:rsidP="0070341E">
      <w:pPr>
        <w:pStyle w:val="Nagwek3"/>
        <w:shd w:val="clear" w:color="auto" w:fill="FFFFFF"/>
        <w:tabs>
          <w:tab w:val="clear" w:pos="0"/>
        </w:tabs>
        <w:spacing w:before="0" w:after="0" w:line="276" w:lineRule="auto"/>
        <w:jc w:val="both"/>
        <w:rPr>
          <w:rFonts w:ascii="Cambria" w:hAnsi="Cambria" w:cs="Calibri"/>
          <w:b w:val="0"/>
          <w:sz w:val="24"/>
          <w:szCs w:val="24"/>
          <w:shd w:val="clear" w:color="auto" w:fill="FFFFFF"/>
        </w:rPr>
      </w:pPr>
    </w:p>
    <w:p w14:paraId="74E32181" w14:textId="387C8925" w:rsidR="0070498E" w:rsidRDefault="000F3993" w:rsidP="0070341E">
      <w:pPr>
        <w:pStyle w:val="Nagwek3"/>
        <w:shd w:val="clear" w:color="auto" w:fill="FFFFFF"/>
        <w:tabs>
          <w:tab w:val="clear" w:pos="0"/>
        </w:tabs>
        <w:spacing w:before="0" w:after="0" w:line="276" w:lineRule="auto"/>
        <w:jc w:val="both"/>
        <w:rPr>
          <w:rFonts w:ascii="Cambria" w:hAnsi="Cambria" w:cs="Calibri"/>
          <w:sz w:val="24"/>
          <w:szCs w:val="24"/>
        </w:rPr>
      </w:pPr>
      <w:r w:rsidRPr="007A2486">
        <w:rPr>
          <w:rFonts w:ascii="Cambria" w:hAnsi="Cambria" w:cs="Calibri"/>
          <w:b w:val="0"/>
          <w:sz w:val="24"/>
          <w:szCs w:val="24"/>
          <w:shd w:val="clear" w:color="auto" w:fill="FFFFFF"/>
        </w:rPr>
        <w:t>Administrator</w:t>
      </w:r>
      <w:r w:rsidR="00862EDE" w:rsidRPr="007A2486">
        <w:rPr>
          <w:rFonts w:ascii="Cambria" w:hAnsi="Cambria" w:cs="Calibri"/>
          <w:b w:val="0"/>
          <w:sz w:val="24"/>
          <w:szCs w:val="24"/>
          <w:shd w:val="clear" w:color="auto" w:fill="FFFFFF"/>
        </w:rPr>
        <w:t xml:space="preserve"> </w:t>
      </w:r>
      <w:r w:rsidR="000A2AD2" w:rsidRPr="007A2486">
        <w:rPr>
          <w:rFonts w:ascii="Cambria" w:hAnsi="Cambria" w:cs="Calibri"/>
          <w:b w:val="0"/>
          <w:sz w:val="24"/>
          <w:szCs w:val="24"/>
          <w:shd w:val="clear" w:color="auto" w:fill="FFFFFF"/>
        </w:rPr>
        <w:t xml:space="preserve">udostępnia </w:t>
      </w:r>
      <w:r w:rsidR="00093300">
        <w:rPr>
          <w:rFonts w:ascii="Cambria" w:hAnsi="Cambria" w:cs="Calibri"/>
          <w:b w:val="0"/>
          <w:sz w:val="24"/>
          <w:szCs w:val="24"/>
          <w:shd w:val="clear" w:color="auto" w:fill="FFFFFF"/>
        </w:rPr>
        <w:t>aplikację pod nazwą „</w:t>
      </w:r>
      <w:proofErr w:type="spellStart"/>
      <w:r w:rsidR="006068F1">
        <w:rPr>
          <w:rFonts w:ascii="Cambria" w:hAnsi="Cambria" w:cs="Calibri"/>
          <w:b w:val="0"/>
          <w:sz w:val="24"/>
          <w:szCs w:val="24"/>
          <w:shd w:val="clear" w:color="auto" w:fill="FFFFFF"/>
        </w:rPr>
        <w:t>SmartBox</w:t>
      </w:r>
      <w:proofErr w:type="spellEnd"/>
      <w:r w:rsidR="00093300">
        <w:rPr>
          <w:rFonts w:ascii="Cambria" w:hAnsi="Cambria" w:cs="Calibri"/>
          <w:b w:val="0"/>
          <w:sz w:val="24"/>
          <w:szCs w:val="24"/>
          <w:shd w:val="clear" w:color="auto" w:fill="FFFFFF"/>
        </w:rPr>
        <w:t>”</w:t>
      </w:r>
      <w:r w:rsidR="001D0F0E">
        <w:rPr>
          <w:rFonts w:ascii="Cambria" w:hAnsi="Cambria" w:cs="Calibri"/>
          <w:b w:val="0"/>
          <w:sz w:val="24"/>
          <w:szCs w:val="24"/>
          <w:shd w:val="clear" w:color="auto" w:fill="FFFFFF"/>
        </w:rPr>
        <w:t>,</w:t>
      </w:r>
      <w:r w:rsidR="00633732">
        <w:rPr>
          <w:rFonts w:ascii="Cambria" w:hAnsi="Cambria" w:cs="Calibri"/>
          <w:b w:val="0"/>
          <w:sz w:val="24"/>
          <w:szCs w:val="24"/>
          <w:shd w:val="clear" w:color="auto" w:fill="FFFFFF"/>
        </w:rPr>
        <w:t xml:space="preserve"> </w:t>
      </w:r>
      <w:r w:rsidR="00BB261B" w:rsidRPr="007A2486">
        <w:rPr>
          <w:rFonts w:ascii="Cambria" w:hAnsi="Cambria" w:cs="Calibri"/>
          <w:b w:val="0"/>
          <w:sz w:val="24"/>
          <w:szCs w:val="24"/>
          <w:shd w:val="clear" w:color="auto" w:fill="FFFFFF"/>
        </w:rPr>
        <w:t>zwan</w:t>
      </w:r>
      <w:r w:rsidR="00093300">
        <w:rPr>
          <w:rFonts w:ascii="Cambria" w:hAnsi="Cambria" w:cs="Calibri"/>
          <w:b w:val="0"/>
          <w:sz w:val="24"/>
          <w:szCs w:val="24"/>
          <w:shd w:val="clear" w:color="auto" w:fill="FFFFFF"/>
        </w:rPr>
        <w:t>ą</w:t>
      </w:r>
      <w:r w:rsidR="00BB261B" w:rsidRPr="007A2486">
        <w:rPr>
          <w:rFonts w:ascii="Cambria" w:hAnsi="Cambria" w:cs="Calibri"/>
          <w:b w:val="0"/>
          <w:sz w:val="24"/>
          <w:szCs w:val="24"/>
          <w:shd w:val="clear" w:color="auto" w:fill="FFFFFF"/>
        </w:rPr>
        <w:t xml:space="preserve"> dalej: „</w:t>
      </w:r>
      <w:r w:rsidR="00093300" w:rsidRPr="002456D4">
        <w:rPr>
          <w:rFonts w:ascii="Cambria" w:hAnsi="Cambria" w:cs="Calibri"/>
          <w:bCs w:val="0"/>
          <w:sz w:val="24"/>
          <w:szCs w:val="24"/>
          <w:shd w:val="clear" w:color="auto" w:fill="FFFFFF"/>
        </w:rPr>
        <w:t>Aplikacją</w:t>
      </w:r>
      <w:r w:rsidR="00BB261B" w:rsidRPr="007A2486">
        <w:rPr>
          <w:rFonts w:ascii="Cambria" w:hAnsi="Cambria" w:cs="Calibri"/>
          <w:bCs w:val="0"/>
          <w:sz w:val="24"/>
          <w:szCs w:val="24"/>
          <w:shd w:val="clear" w:color="auto" w:fill="FFFFFF"/>
        </w:rPr>
        <w:t>”</w:t>
      </w:r>
      <w:r w:rsidR="001D0F0E">
        <w:rPr>
          <w:rFonts w:ascii="Cambria" w:hAnsi="Cambria" w:cs="Calibri"/>
          <w:bCs w:val="0"/>
          <w:sz w:val="24"/>
          <w:szCs w:val="24"/>
          <w:shd w:val="clear" w:color="auto" w:fill="FFFFFF"/>
        </w:rPr>
        <w:t>,</w:t>
      </w:r>
      <w:r w:rsidR="00BB261B" w:rsidRPr="007A2486">
        <w:rPr>
          <w:rFonts w:ascii="Cambria" w:hAnsi="Cambria" w:cs="Calibri"/>
          <w:b w:val="0"/>
          <w:sz w:val="24"/>
          <w:szCs w:val="24"/>
          <w:shd w:val="clear" w:color="auto" w:fill="FFFFFF"/>
        </w:rPr>
        <w:t xml:space="preserve"> i </w:t>
      </w:r>
      <w:r w:rsidR="00093300">
        <w:rPr>
          <w:rFonts w:ascii="Cambria" w:hAnsi="Cambria" w:cs="Calibri"/>
          <w:b w:val="0"/>
          <w:sz w:val="24"/>
          <w:szCs w:val="24"/>
          <w:shd w:val="clear" w:color="auto" w:fill="FFFFFF"/>
        </w:rPr>
        <w:t>świadczy usługi elektroniczne związane z Aplikacją</w:t>
      </w:r>
      <w:r w:rsidR="00BB261B" w:rsidRPr="007A2486">
        <w:rPr>
          <w:rFonts w:ascii="Cambria" w:hAnsi="Cambria" w:cs="Calibri"/>
          <w:b w:val="0"/>
          <w:sz w:val="24"/>
          <w:szCs w:val="24"/>
          <w:shd w:val="clear" w:color="auto" w:fill="FFFFFF"/>
        </w:rPr>
        <w:t>.</w:t>
      </w:r>
      <w:r w:rsidR="000A2AD2" w:rsidRPr="007A2486">
        <w:rPr>
          <w:rFonts w:ascii="Cambria" w:hAnsi="Cambria" w:cs="Calibri"/>
          <w:b w:val="0"/>
          <w:sz w:val="24"/>
          <w:szCs w:val="24"/>
          <w:shd w:val="clear" w:color="auto" w:fill="FFFFFF"/>
        </w:rPr>
        <w:t xml:space="preserve"> </w:t>
      </w:r>
      <w:r w:rsidR="000A2AD2" w:rsidRPr="007A2486">
        <w:rPr>
          <w:rFonts w:ascii="Cambria" w:hAnsi="Cambria" w:cs="Calibri"/>
          <w:sz w:val="24"/>
          <w:szCs w:val="24"/>
        </w:rPr>
        <w:t xml:space="preserve"> </w:t>
      </w:r>
    </w:p>
    <w:p w14:paraId="743F3EFE" w14:textId="77777777" w:rsidR="0014100C" w:rsidRPr="007A2486" w:rsidRDefault="0014100C" w:rsidP="0070341E">
      <w:pPr>
        <w:pStyle w:val="Domylne"/>
        <w:widowControl w:val="0"/>
        <w:spacing w:line="276" w:lineRule="auto"/>
        <w:ind w:left="284"/>
        <w:jc w:val="both"/>
        <w:rPr>
          <w:rFonts w:ascii="Cambria" w:hAnsi="Cambria" w:cs="Calibri"/>
          <w:sz w:val="24"/>
          <w:szCs w:val="24"/>
        </w:rPr>
      </w:pPr>
    </w:p>
    <w:p w14:paraId="618D15FF" w14:textId="663761AF" w:rsidR="00862EDE" w:rsidRPr="007A2486" w:rsidRDefault="00862EDE" w:rsidP="0070341E">
      <w:pPr>
        <w:pStyle w:val="Domylne"/>
        <w:widowControl w:val="0"/>
        <w:numPr>
          <w:ilvl w:val="0"/>
          <w:numId w:val="12"/>
        </w:numPr>
        <w:spacing w:line="276" w:lineRule="auto"/>
        <w:ind w:left="0" w:firstLine="0"/>
        <w:jc w:val="both"/>
        <w:rPr>
          <w:rFonts w:ascii="Cambria" w:hAnsi="Cambria" w:cs="Calibri"/>
          <w:sz w:val="24"/>
          <w:szCs w:val="24"/>
        </w:rPr>
      </w:pPr>
      <w:r w:rsidRPr="007A2486">
        <w:rPr>
          <w:rFonts w:ascii="Cambria" w:hAnsi="Cambria" w:cs="Calibri"/>
          <w:b/>
          <w:sz w:val="24"/>
          <w:szCs w:val="24"/>
        </w:rPr>
        <w:t>Cele i podstawy przetwarzania danych osobowych</w:t>
      </w:r>
      <w:r w:rsidR="00A923AF" w:rsidRPr="007A2486">
        <w:rPr>
          <w:rFonts w:ascii="Cambria" w:hAnsi="Cambria" w:cs="Calibri"/>
          <w:b/>
          <w:sz w:val="24"/>
          <w:szCs w:val="24"/>
        </w:rPr>
        <w:t xml:space="preserve"> </w:t>
      </w:r>
      <w:r w:rsidR="00561D3D">
        <w:rPr>
          <w:rFonts w:ascii="Cambria" w:hAnsi="Cambria" w:cs="Calibri"/>
          <w:b/>
          <w:sz w:val="24"/>
          <w:szCs w:val="24"/>
        </w:rPr>
        <w:t>U</w:t>
      </w:r>
      <w:r w:rsidR="00A923AF" w:rsidRPr="007A2486">
        <w:rPr>
          <w:rFonts w:ascii="Cambria" w:hAnsi="Cambria" w:cs="Calibri"/>
          <w:b/>
          <w:sz w:val="24"/>
          <w:szCs w:val="24"/>
        </w:rPr>
        <w:t xml:space="preserve">żytkowników korzystających z </w:t>
      </w:r>
      <w:r w:rsidR="002456D4">
        <w:rPr>
          <w:rFonts w:ascii="Cambria" w:hAnsi="Cambria" w:cs="Calibri"/>
          <w:b/>
          <w:sz w:val="24"/>
          <w:szCs w:val="24"/>
        </w:rPr>
        <w:t>Aplikacji</w:t>
      </w:r>
    </w:p>
    <w:p w14:paraId="5C2408E6" w14:textId="77777777" w:rsidR="00875519" w:rsidRDefault="00875519" w:rsidP="0070341E">
      <w:pPr>
        <w:jc w:val="center"/>
        <w:rPr>
          <w:rFonts w:ascii="Cambria" w:hAnsi="Cambria" w:cs="Calibri"/>
          <w:u w:val="single"/>
        </w:rPr>
      </w:pP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3748"/>
        <w:gridCol w:w="4111"/>
      </w:tblGrid>
      <w:tr w:rsidR="002456D4" w:rsidRPr="002456D4" w14:paraId="45BDB60C" w14:textId="77777777" w:rsidTr="00561D3D">
        <w:trPr>
          <w:jc w:val="center"/>
        </w:trPr>
        <w:tc>
          <w:tcPr>
            <w:tcW w:w="262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DC042B0" w14:textId="77777777" w:rsidR="00FF20E2" w:rsidRPr="002456D4" w:rsidRDefault="00FF20E2" w:rsidP="00561D3D">
            <w:pPr>
              <w:pStyle w:val="Domylne"/>
              <w:keepNext w:val="0"/>
              <w:widowControl w:val="0"/>
              <w:shd w:val="clear" w:color="auto" w:fill="auto"/>
              <w:spacing w:before="120" w:after="120" w:line="276" w:lineRule="auto"/>
              <w:jc w:val="center"/>
              <w:rPr>
                <w:rFonts w:ascii="Cambria" w:hAnsi="Cambria" w:cs="Calibri"/>
                <w:b/>
                <w:bCs/>
              </w:rPr>
            </w:pPr>
            <w:r w:rsidRPr="002456D4">
              <w:rPr>
                <w:rFonts w:ascii="Cambria" w:hAnsi="Cambria" w:cs="Calibri"/>
                <w:b/>
                <w:bCs/>
              </w:rPr>
              <w:t>Cel przetwarzania</w:t>
            </w:r>
          </w:p>
        </w:tc>
        <w:tc>
          <w:tcPr>
            <w:tcW w:w="374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3CB4E61" w14:textId="77777777" w:rsidR="00FF20E2" w:rsidRPr="002456D4" w:rsidRDefault="00FF20E2" w:rsidP="00561D3D">
            <w:pPr>
              <w:pStyle w:val="Domylne"/>
              <w:keepNext w:val="0"/>
              <w:widowControl w:val="0"/>
              <w:shd w:val="clear" w:color="auto" w:fill="auto"/>
              <w:spacing w:before="120" w:after="120" w:line="276" w:lineRule="auto"/>
              <w:jc w:val="center"/>
              <w:rPr>
                <w:rFonts w:ascii="Cambria" w:hAnsi="Cambria" w:cs="Calibri"/>
                <w:b/>
                <w:bCs/>
              </w:rPr>
            </w:pPr>
            <w:r w:rsidRPr="002456D4">
              <w:rPr>
                <w:rFonts w:ascii="Cambria" w:hAnsi="Cambria" w:cs="Calibri"/>
                <w:b/>
                <w:bCs/>
              </w:rPr>
              <w:t>Zakres danych</w:t>
            </w:r>
          </w:p>
        </w:tc>
        <w:tc>
          <w:tcPr>
            <w:tcW w:w="411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98A9D35" w14:textId="77777777" w:rsidR="00FF20E2" w:rsidRPr="002456D4" w:rsidRDefault="00FF20E2" w:rsidP="00561D3D">
            <w:pPr>
              <w:pStyle w:val="Domylne"/>
              <w:keepNext w:val="0"/>
              <w:widowControl w:val="0"/>
              <w:shd w:val="clear" w:color="auto" w:fill="auto"/>
              <w:spacing w:before="120" w:after="120" w:line="276" w:lineRule="auto"/>
              <w:jc w:val="center"/>
              <w:rPr>
                <w:rFonts w:ascii="Cambria" w:hAnsi="Cambria" w:cs="Calibri"/>
                <w:b/>
                <w:bCs/>
              </w:rPr>
            </w:pPr>
            <w:r w:rsidRPr="002456D4">
              <w:rPr>
                <w:rFonts w:ascii="Cambria" w:hAnsi="Cambria" w:cs="Calibri"/>
                <w:b/>
                <w:bCs/>
              </w:rPr>
              <w:t>Podstawa prawna</w:t>
            </w:r>
          </w:p>
        </w:tc>
      </w:tr>
      <w:tr w:rsidR="00911389" w:rsidRPr="00F95DD9" w14:paraId="56A96508" w14:textId="77777777" w:rsidTr="00911389">
        <w:trPr>
          <w:jc w:val="center"/>
        </w:trPr>
        <w:tc>
          <w:tcPr>
            <w:tcW w:w="2626" w:type="dxa"/>
            <w:tcBorders>
              <w:top w:val="single" w:sz="4" w:space="0" w:color="auto"/>
              <w:left w:val="single" w:sz="4" w:space="0" w:color="auto"/>
              <w:bottom w:val="single" w:sz="4" w:space="0" w:color="auto"/>
              <w:right w:val="single" w:sz="4" w:space="0" w:color="auto"/>
            </w:tcBorders>
            <w:shd w:val="clear" w:color="auto" w:fill="auto"/>
            <w:vAlign w:val="center"/>
          </w:tcPr>
          <w:p w14:paraId="19FDC241" w14:textId="18724DE4" w:rsidR="00FF20E2" w:rsidRPr="00911389" w:rsidRDefault="00FF20E2" w:rsidP="00F83FB2">
            <w:pPr>
              <w:pStyle w:val="Domylne"/>
              <w:keepNext w:val="0"/>
              <w:widowControl w:val="0"/>
              <w:shd w:val="clear" w:color="auto" w:fill="auto"/>
              <w:spacing w:line="276" w:lineRule="auto"/>
              <w:jc w:val="both"/>
              <w:rPr>
                <w:rFonts w:ascii="Cambria" w:hAnsi="Cambria" w:cs="Calibri"/>
              </w:rPr>
            </w:pPr>
            <w:r w:rsidRPr="00911389">
              <w:rPr>
                <w:rFonts w:ascii="Cambria" w:hAnsi="Cambria" w:cs="Calibri"/>
              </w:rPr>
              <w:t>Rejestracja Użytkownika</w:t>
            </w:r>
          </w:p>
        </w:tc>
        <w:tc>
          <w:tcPr>
            <w:tcW w:w="3748" w:type="dxa"/>
            <w:tcBorders>
              <w:top w:val="single" w:sz="4" w:space="0" w:color="auto"/>
              <w:left w:val="single" w:sz="4" w:space="0" w:color="auto"/>
              <w:bottom w:val="single" w:sz="4" w:space="0" w:color="auto"/>
              <w:right w:val="single" w:sz="4" w:space="0" w:color="auto"/>
            </w:tcBorders>
            <w:shd w:val="clear" w:color="auto" w:fill="auto"/>
            <w:vAlign w:val="center"/>
          </w:tcPr>
          <w:p w14:paraId="3711ED90" w14:textId="791D31AB" w:rsidR="00FF20E2" w:rsidRPr="00911389" w:rsidRDefault="00FF20E2" w:rsidP="00FF20E2">
            <w:pPr>
              <w:numPr>
                <w:ilvl w:val="0"/>
                <w:numId w:val="24"/>
              </w:numPr>
              <w:shd w:val="clear" w:color="auto" w:fill="FFFFFF"/>
              <w:suppressAutoHyphens w:val="0"/>
              <w:ind w:left="324"/>
              <w:jc w:val="both"/>
              <w:rPr>
                <w:rFonts w:ascii="Cambria" w:hAnsi="Cambria" w:cs="Calibri"/>
                <w:sz w:val="20"/>
                <w:szCs w:val="20"/>
              </w:rPr>
            </w:pPr>
            <w:r w:rsidRPr="00911389">
              <w:rPr>
                <w:rFonts w:ascii="Cambria" w:hAnsi="Cambria" w:cs="Calibri"/>
                <w:sz w:val="20"/>
                <w:szCs w:val="20"/>
              </w:rPr>
              <w:t>imię i nazwisk</w:t>
            </w:r>
            <w:r w:rsidR="002456D4">
              <w:rPr>
                <w:rFonts w:ascii="Cambria" w:hAnsi="Cambria" w:cs="Calibri"/>
                <w:sz w:val="20"/>
                <w:szCs w:val="20"/>
              </w:rPr>
              <w:t>o</w:t>
            </w:r>
            <w:r w:rsidRPr="00911389">
              <w:rPr>
                <w:rFonts w:ascii="Cambria" w:hAnsi="Cambria" w:cs="Calibri"/>
                <w:sz w:val="20"/>
                <w:szCs w:val="20"/>
              </w:rPr>
              <w:t>;</w:t>
            </w:r>
          </w:p>
          <w:p w14:paraId="45D37EC2" w14:textId="77777777" w:rsidR="00FF20E2" w:rsidRPr="00911389" w:rsidRDefault="00FF20E2" w:rsidP="00FF20E2">
            <w:pPr>
              <w:numPr>
                <w:ilvl w:val="0"/>
                <w:numId w:val="24"/>
              </w:numPr>
              <w:shd w:val="clear" w:color="auto" w:fill="FFFFFF"/>
              <w:suppressAutoHyphens w:val="0"/>
              <w:ind w:left="324"/>
              <w:jc w:val="both"/>
              <w:rPr>
                <w:rFonts w:ascii="Cambria" w:hAnsi="Cambria" w:cs="Calibri"/>
                <w:sz w:val="20"/>
                <w:szCs w:val="20"/>
              </w:rPr>
            </w:pPr>
            <w:r w:rsidRPr="00911389">
              <w:rPr>
                <w:rFonts w:ascii="Cambria" w:hAnsi="Cambria" w:cs="Calibri"/>
                <w:sz w:val="20"/>
                <w:szCs w:val="20"/>
              </w:rPr>
              <w:lastRenderedPageBreak/>
              <w:t xml:space="preserve">adres e-mail; </w:t>
            </w:r>
          </w:p>
          <w:p w14:paraId="5DB2C353" w14:textId="77777777" w:rsidR="00FF20E2" w:rsidRPr="00911389" w:rsidRDefault="00FF20E2" w:rsidP="00FF20E2">
            <w:pPr>
              <w:numPr>
                <w:ilvl w:val="0"/>
                <w:numId w:val="24"/>
              </w:numPr>
              <w:shd w:val="clear" w:color="auto" w:fill="FFFFFF"/>
              <w:suppressAutoHyphens w:val="0"/>
              <w:ind w:left="324"/>
              <w:jc w:val="both"/>
              <w:rPr>
                <w:rFonts w:ascii="Cambria" w:hAnsi="Cambria" w:cs="Calibri"/>
                <w:sz w:val="20"/>
                <w:szCs w:val="20"/>
              </w:rPr>
            </w:pPr>
            <w:r w:rsidRPr="00911389">
              <w:rPr>
                <w:rFonts w:ascii="Cambria" w:hAnsi="Cambria" w:cs="Calibri"/>
                <w:sz w:val="20"/>
                <w:szCs w:val="20"/>
              </w:rPr>
              <w:t>numer telefonu;</w:t>
            </w:r>
          </w:p>
          <w:p w14:paraId="77681D35" w14:textId="7B95B867" w:rsidR="00016EDD" w:rsidRPr="00AE131D" w:rsidRDefault="00FF20E2" w:rsidP="00AE131D">
            <w:pPr>
              <w:numPr>
                <w:ilvl w:val="0"/>
                <w:numId w:val="24"/>
              </w:numPr>
              <w:shd w:val="clear" w:color="auto" w:fill="FFFFFF"/>
              <w:suppressAutoHyphens w:val="0"/>
              <w:ind w:left="324"/>
              <w:jc w:val="both"/>
              <w:rPr>
                <w:rFonts w:ascii="Cambria" w:hAnsi="Cambria" w:cs="Calibri"/>
                <w:sz w:val="20"/>
                <w:szCs w:val="20"/>
              </w:rPr>
            </w:pPr>
            <w:r w:rsidRPr="00911389">
              <w:rPr>
                <w:rFonts w:ascii="Cambria" w:hAnsi="Cambria" w:cs="Calibri"/>
                <w:sz w:val="20"/>
                <w:szCs w:val="20"/>
              </w:rPr>
              <w:t>data rejestracji</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70357296" w14:textId="77777777" w:rsidR="00FF20E2" w:rsidRPr="00911389" w:rsidRDefault="00FF20E2" w:rsidP="002456D4">
            <w:pPr>
              <w:pStyle w:val="Domylne"/>
              <w:widowControl w:val="0"/>
              <w:shd w:val="clear" w:color="auto" w:fill="auto"/>
              <w:spacing w:line="276" w:lineRule="auto"/>
              <w:jc w:val="both"/>
              <w:rPr>
                <w:rFonts w:ascii="Cambria" w:hAnsi="Cambria" w:cs="Calibri"/>
              </w:rPr>
            </w:pPr>
            <w:r w:rsidRPr="00911389">
              <w:rPr>
                <w:rFonts w:ascii="Cambria" w:hAnsi="Cambria" w:cs="Calibri"/>
              </w:rPr>
              <w:lastRenderedPageBreak/>
              <w:t xml:space="preserve">Podstawą prawną takiego przetwarzania </w:t>
            </w:r>
            <w:r w:rsidRPr="00911389">
              <w:rPr>
                <w:rFonts w:ascii="Cambria" w:hAnsi="Cambria" w:cs="Calibri"/>
              </w:rPr>
              <w:lastRenderedPageBreak/>
              <w:t>danych jest art. 6 ust. 1 lit. b RODO, który pozwala przetwarzać dane osobowe, jeżeli są one konieczne do wykonania umowy lub podjęcia czynności zmierzających do zawarcia umowy.</w:t>
            </w:r>
          </w:p>
          <w:p w14:paraId="4D79D9E8" w14:textId="77777777" w:rsidR="00FF20E2" w:rsidRPr="00911389" w:rsidRDefault="00FF20E2" w:rsidP="002456D4">
            <w:pPr>
              <w:pStyle w:val="Domylne"/>
              <w:keepNext w:val="0"/>
              <w:widowControl w:val="0"/>
              <w:shd w:val="clear" w:color="auto" w:fill="auto"/>
              <w:spacing w:line="276" w:lineRule="auto"/>
              <w:jc w:val="both"/>
              <w:rPr>
                <w:rFonts w:ascii="Cambria" w:hAnsi="Cambria" w:cs="Calibri"/>
              </w:rPr>
            </w:pPr>
          </w:p>
        </w:tc>
      </w:tr>
      <w:tr w:rsidR="00911389" w:rsidRPr="00F95DD9" w14:paraId="40BE75F3" w14:textId="77777777" w:rsidTr="00911389">
        <w:trPr>
          <w:jc w:val="center"/>
        </w:trPr>
        <w:tc>
          <w:tcPr>
            <w:tcW w:w="2626" w:type="dxa"/>
            <w:tcBorders>
              <w:top w:val="single" w:sz="4" w:space="0" w:color="auto"/>
              <w:left w:val="single" w:sz="4" w:space="0" w:color="auto"/>
              <w:bottom w:val="single" w:sz="4" w:space="0" w:color="auto"/>
              <w:right w:val="single" w:sz="4" w:space="0" w:color="auto"/>
            </w:tcBorders>
            <w:shd w:val="clear" w:color="auto" w:fill="auto"/>
            <w:vAlign w:val="center"/>
          </w:tcPr>
          <w:p w14:paraId="6BAF4C7D" w14:textId="77777777" w:rsidR="00FF20E2" w:rsidRPr="00911389" w:rsidRDefault="00FF20E2" w:rsidP="00F83FB2">
            <w:pPr>
              <w:pStyle w:val="Domylne"/>
              <w:keepNext w:val="0"/>
              <w:widowControl w:val="0"/>
              <w:shd w:val="clear" w:color="auto" w:fill="auto"/>
              <w:spacing w:line="276" w:lineRule="auto"/>
              <w:jc w:val="both"/>
              <w:rPr>
                <w:rFonts w:ascii="Cambria" w:hAnsi="Cambria" w:cs="Calibri"/>
              </w:rPr>
            </w:pPr>
            <w:r w:rsidRPr="00911389">
              <w:rPr>
                <w:rFonts w:ascii="Cambria" w:hAnsi="Cambria" w:cs="Calibri"/>
              </w:rPr>
              <w:lastRenderedPageBreak/>
              <w:t>Wykonanie usług związanych z korzystaniem z Aplikacji</w:t>
            </w:r>
          </w:p>
        </w:tc>
        <w:tc>
          <w:tcPr>
            <w:tcW w:w="3748" w:type="dxa"/>
            <w:tcBorders>
              <w:top w:val="single" w:sz="4" w:space="0" w:color="auto"/>
              <w:left w:val="single" w:sz="4" w:space="0" w:color="auto"/>
              <w:bottom w:val="single" w:sz="4" w:space="0" w:color="auto"/>
              <w:right w:val="single" w:sz="4" w:space="0" w:color="auto"/>
            </w:tcBorders>
            <w:shd w:val="clear" w:color="auto" w:fill="auto"/>
            <w:vAlign w:val="center"/>
          </w:tcPr>
          <w:p w14:paraId="3F1643C2" w14:textId="192900BD" w:rsidR="00FF20E2" w:rsidRPr="00911389" w:rsidRDefault="00FF20E2" w:rsidP="00FF20E2">
            <w:pPr>
              <w:numPr>
                <w:ilvl w:val="0"/>
                <w:numId w:val="24"/>
              </w:numPr>
              <w:shd w:val="clear" w:color="auto" w:fill="FFFFFF"/>
              <w:suppressAutoHyphens w:val="0"/>
              <w:ind w:left="324"/>
              <w:jc w:val="both"/>
              <w:rPr>
                <w:rFonts w:ascii="Cambria" w:hAnsi="Cambria" w:cs="Calibri"/>
                <w:sz w:val="20"/>
                <w:szCs w:val="20"/>
              </w:rPr>
            </w:pPr>
            <w:r w:rsidRPr="00911389">
              <w:rPr>
                <w:rFonts w:ascii="Cambria" w:hAnsi="Cambria" w:cs="Calibri"/>
                <w:sz w:val="20"/>
                <w:szCs w:val="20"/>
              </w:rPr>
              <w:t>imię i nazwisk</w:t>
            </w:r>
            <w:r w:rsidR="00BF30F4">
              <w:rPr>
                <w:rFonts w:ascii="Cambria" w:hAnsi="Cambria" w:cs="Calibri"/>
                <w:sz w:val="20"/>
                <w:szCs w:val="20"/>
              </w:rPr>
              <w:t>o</w:t>
            </w:r>
            <w:r w:rsidRPr="00911389">
              <w:rPr>
                <w:rFonts w:ascii="Cambria" w:hAnsi="Cambria" w:cs="Calibri"/>
                <w:sz w:val="20"/>
                <w:szCs w:val="20"/>
              </w:rPr>
              <w:t>;</w:t>
            </w:r>
          </w:p>
          <w:p w14:paraId="54323621" w14:textId="77777777" w:rsidR="00FF20E2" w:rsidRPr="00911389" w:rsidRDefault="00FF20E2" w:rsidP="00FF20E2">
            <w:pPr>
              <w:numPr>
                <w:ilvl w:val="0"/>
                <w:numId w:val="24"/>
              </w:numPr>
              <w:shd w:val="clear" w:color="auto" w:fill="FFFFFF"/>
              <w:suppressAutoHyphens w:val="0"/>
              <w:ind w:left="324"/>
              <w:jc w:val="both"/>
              <w:rPr>
                <w:rFonts w:ascii="Cambria" w:hAnsi="Cambria" w:cs="Calibri"/>
                <w:sz w:val="20"/>
                <w:szCs w:val="20"/>
              </w:rPr>
            </w:pPr>
            <w:r w:rsidRPr="00911389">
              <w:rPr>
                <w:rFonts w:ascii="Cambria" w:hAnsi="Cambria" w:cs="Calibri"/>
                <w:sz w:val="20"/>
                <w:szCs w:val="20"/>
              </w:rPr>
              <w:t>adres e-mail;</w:t>
            </w:r>
          </w:p>
          <w:p w14:paraId="327EC9E2" w14:textId="7C249C19" w:rsidR="00FF20E2" w:rsidRPr="00555924" w:rsidRDefault="00FF20E2" w:rsidP="00555924">
            <w:pPr>
              <w:numPr>
                <w:ilvl w:val="0"/>
                <w:numId w:val="24"/>
              </w:numPr>
              <w:shd w:val="clear" w:color="auto" w:fill="FFFFFF"/>
              <w:suppressAutoHyphens w:val="0"/>
              <w:ind w:left="324"/>
              <w:jc w:val="both"/>
              <w:rPr>
                <w:rFonts w:ascii="Cambria" w:hAnsi="Cambria" w:cs="Calibri"/>
                <w:sz w:val="20"/>
                <w:szCs w:val="20"/>
              </w:rPr>
            </w:pPr>
            <w:r w:rsidRPr="00911389">
              <w:rPr>
                <w:rFonts w:ascii="Cambria" w:hAnsi="Cambria" w:cs="Calibri"/>
                <w:sz w:val="20"/>
                <w:szCs w:val="20"/>
              </w:rPr>
              <w:t>numer telefonu</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4B8ECF95" w14:textId="50E620AE" w:rsidR="00FF20E2" w:rsidRPr="00911389" w:rsidRDefault="00FF20E2" w:rsidP="00555924">
            <w:pPr>
              <w:pStyle w:val="Domylne"/>
              <w:widowControl w:val="0"/>
              <w:shd w:val="clear" w:color="auto" w:fill="auto"/>
              <w:spacing w:line="276" w:lineRule="auto"/>
              <w:jc w:val="both"/>
              <w:rPr>
                <w:rFonts w:ascii="Cambria" w:hAnsi="Cambria" w:cs="Calibri"/>
              </w:rPr>
            </w:pPr>
            <w:r w:rsidRPr="00911389">
              <w:rPr>
                <w:rFonts w:ascii="Cambria" w:hAnsi="Cambria" w:cs="Calibri"/>
              </w:rPr>
              <w:t>Podstawą prawną takiego przetwarzania danych jest art. 6 ust. 1 lit. b RODO, który pozwala przetwarzać dane osobowe, jeżeli są one konieczne do wykonania umowy lub podjęcia czynności zmierzających do zawarcia umowy.</w:t>
            </w:r>
          </w:p>
        </w:tc>
      </w:tr>
      <w:tr w:rsidR="002E231A" w:rsidRPr="00F95DD9" w14:paraId="392B39E5" w14:textId="77777777" w:rsidTr="00911389">
        <w:trPr>
          <w:jc w:val="center"/>
        </w:trPr>
        <w:tc>
          <w:tcPr>
            <w:tcW w:w="2626" w:type="dxa"/>
            <w:tcBorders>
              <w:top w:val="single" w:sz="4" w:space="0" w:color="auto"/>
              <w:left w:val="single" w:sz="4" w:space="0" w:color="auto"/>
              <w:bottom w:val="single" w:sz="4" w:space="0" w:color="auto"/>
              <w:right w:val="single" w:sz="4" w:space="0" w:color="auto"/>
            </w:tcBorders>
            <w:shd w:val="clear" w:color="auto" w:fill="auto"/>
            <w:vAlign w:val="center"/>
          </w:tcPr>
          <w:p w14:paraId="50823418" w14:textId="77777777" w:rsidR="002E231A" w:rsidRDefault="002E231A" w:rsidP="00F83FB2">
            <w:pPr>
              <w:pStyle w:val="Domylne"/>
              <w:keepNext w:val="0"/>
              <w:widowControl w:val="0"/>
              <w:shd w:val="clear" w:color="auto" w:fill="auto"/>
              <w:spacing w:line="276" w:lineRule="auto"/>
              <w:jc w:val="both"/>
              <w:rPr>
                <w:rFonts w:ascii="Cambria" w:hAnsi="Cambria" w:cs="Calibri"/>
              </w:rPr>
            </w:pPr>
          </w:p>
          <w:p w14:paraId="41017A3F" w14:textId="77777777" w:rsidR="002E231A" w:rsidRDefault="002E231A" w:rsidP="00F83FB2">
            <w:pPr>
              <w:pStyle w:val="Domylne"/>
              <w:keepNext w:val="0"/>
              <w:widowControl w:val="0"/>
              <w:shd w:val="clear" w:color="auto" w:fill="auto"/>
              <w:spacing w:line="276" w:lineRule="auto"/>
              <w:jc w:val="both"/>
              <w:rPr>
                <w:rFonts w:ascii="Cambria" w:hAnsi="Cambria" w:cs="Calibri"/>
              </w:rPr>
            </w:pPr>
            <w:r>
              <w:rPr>
                <w:rFonts w:ascii="Cambria" w:hAnsi="Cambria" w:cs="Calibri"/>
              </w:rPr>
              <w:t xml:space="preserve">Wykonanie umowy najmu schowków </w:t>
            </w:r>
          </w:p>
          <w:p w14:paraId="1DF13D18" w14:textId="7B0D1C3E" w:rsidR="002E231A" w:rsidRPr="00911389" w:rsidRDefault="002E231A" w:rsidP="00F83FB2">
            <w:pPr>
              <w:pStyle w:val="Domylne"/>
              <w:keepNext w:val="0"/>
              <w:widowControl w:val="0"/>
              <w:shd w:val="clear" w:color="auto" w:fill="auto"/>
              <w:spacing w:line="276" w:lineRule="auto"/>
              <w:jc w:val="both"/>
              <w:rPr>
                <w:rFonts w:ascii="Cambria" w:hAnsi="Cambria" w:cs="Calibri"/>
              </w:rPr>
            </w:pPr>
          </w:p>
        </w:tc>
        <w:tc>
          <w:tcPr>
            <w:tcW w:w="3748" w:type="dxa"/>
            <w:tcBorders>
              <w:top w:val="single" w:sz="4" w:space="0" w:color="auto"/>
              <w:left w:val="single" w:sz="4" w:space="0" w:color="auto"/>
              <w:bottom w:val="single" w:sz="4" w:space="0" w:color="auto"/>
              <w:right w:val="single" w:sz="4" w:space="0" w:color="auto"/>
            </w:tcBorders>
            <w:shd w:val="clear" w:color="auto" w:fill="auto"/>
            <w:vAlign w:val="center"/>
          </w:tcPr>
          <w:p w14:paraId="2BB0FD0A" w14:textId="77777777" w:rsidR="002E231A" w:rsidRPr="00911389" w:rsidRDefault="002E231A" w:rsidP="002E231A">
            <w:pPr>
              <w:numPr>
                <w:ilvl w:val="0"/>
                <w:numId w:val="24"/>
              </w:numPr>
              <w:shd w:val="clear" w:color="auto" w:fill="FFFFFF"/>
              <w:suppressAutoHyphens w:val="0"/>
              <w:ind w:left="324"/>
              <w:jc w:val="both"/>
              <w:rPr>
                <w:rFonts w:ascii="Cambria" w:hAnsi="Cambria" w:cs="Calibri"/>
                <w:sz w:val="20"/>
                <w:szCs w:val="20"/>
              </w:rPr>
            </w:pPr>
            <w:r w:rsidRPr="00911389">
              <w:rPr>
                <w:rFonts w:ascii="Cambria" w:hAnsi="Cambria" w:cs="Calibri"/>
                <w:sz w:val="20"/>
                <w:szCs w:val="20"/>
              </w:rPr>
              <w:t>imię i nazwisk</w:t>
            </w:r>
            <w:r>
              <w:rPr>
                <w:rFonts w:ascii="Cambria" w:hAnsi="Cambria" w:cs="Calibri"/>
                <w:sz w:val="20"/>
                <w:szCs w:val="20"/>
              </w:rPr>
              <w:t>o</w:t>
            </w:r>
            <w:r w:rsidRPr="00911389">
              <w:rPr>
                <w:rFonts w:ascii="Cambria" w:hAnsi="Cambria" w:cs="Calibri"/>
                <w:sz w:val="20"/>
                <w:szCs w:val="20"/>
              </w:rPr>
              <w:t>;</w:t>
            </w:r>
          </w:p>
          <w:p w14:paraId="3FE84253" w14:textId="77777777" w:rsidR="002E231A" w:rsidRPr="00911389" w:rsidRDefault="002E231A" w:rsidP="002E231A">
            <w:pPr>
              <w:numPr>
                <w:ilvl w:val="0"/>
                <w:numId w:val="24"/>
              </w:numPr>
              <w:shd w:val="clear" w:color="auto" w:fill="FFFFFF"/>
              <w:suppressAutoHyphens w:val="0"/>
              <w:ind w:left="324"/>
              <w:jc w:val="both"/>
              <w:rPr>
                <w:rFonts w:ascii="Cambria" w:hAnsi="Cambria" w:cs="Calibri"/>
                <w:sz w:val="20"/>
                <w:szCs w:val="20"/>
              </w:rPr>
            </w:pPr>
            <w:r w:rsidRPr="00911389">
              <w:rPr>
                <w:rFonts w:ascii="Cambria" w:hAnsi="Cambria" w:cs="Calibri"/>
                <w:sz w:val="20"/>
                <w:szCs w:val="20"/>
              </w:rPr>
              <w:t>adres e-mail;</w:t>
            </w:r>
          </w:p>
          <w:p w14:paraId="160F93BF" w14:textId="77777777" w:rsidR="002E231A" w:rsidRDefault="002E231A" w:rsidP="002E231A">
            <w:pPr>
              <w:numPr>
                <w:ilvl w:val="0"/>
                <w:numId w:val="24"/>
              </w:numPr>
              <w:shd w:val="clear" w:color="auto" w:fill="FFFFFF"/>
              <w:suppressAutoHyphens w:val="0"/>
              <w:ind w:left="324"/>
              <w:jc w:val="both"/>
              <w:rPr>
                <w:rFonts w:ascii="Cambria" w:hAnsi="Cambria" w:cs="Calibri"/>
                <w:sz w:val="20"/>
                <w:szCs w:val="20"/>
              </w:rPr>
            </w:pPr>
            <w:r w:rsidRPr="00911389">
              <w:rPr>
                <w:rFonts w:ascii="Cambria" w:hAnsi="Cambria" w:cs="Calibri"/>
                <w:sz w:val="20"/>
                <w:szCs w:val="20"/>
              </w:rPr>
              <w:t>numer telefonu</w:t>
            </w:r>
            <w:r>
              <w:rPr>
                <w:rFonts w:ascii="Cambria" w:hAnsi="Cambria" w:cs="Calibri"/>
                <w:sz w:val="20"/>
                <w:szCs w:val="20"/>
              </w:rPr>
              <w:t>;</w:t>
            </w:r>
          </w:p>
          <w:p w14:paraId="4FC9573E" w14:textId="14730387" w:rsidR="002E231A" w:rsidRDefault="009D0DAE" w:rsidP="002E231A">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adres zamieszkania;</w:t>
            </w:r>
          </w:p>
          <w:p w14:paraId="1B5B1E53" w14:textId="2B68D1AA" w:rsidR="009D0DAE" w:rsidRDefault="009D0DAE" w:rsidP="002E231A">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informacje dot. złożenia dyspozycji najmu;</w:t>
            </w:r>
          </w:p>
          <w:p w14:paraId="6F403641" w14:textId="6FCD977B" w:rsidR="009D0DAE" w:rsidRDefault="009D0DAE" w:rsidP="002E231A">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okres najmu</w:t>
            </w:r>
            <w:r w:rsidR="005877C6">
              <w:rPr>
                <w:rFonts w:ascii="Cambria" w:hAnsi="Cambria" w:cs="Calibri"/>
                <w:sz w:val="20"/>
                <w:szCs w:val="20"/>
              </w:rPr>
              <w:t>;</w:t>
            </w:r>
          </w:p>
          <w:p w14:paraId="3D394205" w14:textId="0E8D0537" w:rsidR="005877C6" w:rsidRDefault="005877C6" w:rsidP="002E231A">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lokalizacja schowka;</w:t>
            </w:r>
          </w:p>
          <w:p w14:paraId="530DCF28" w14:textId="370F7FA8" w:rsidR="005877C6" w:rsidRDefault="005877C6" w:rsidP="002E231A">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wysokość opłaty czynszowej;</w:t>
            </w:r>
          </w:p>
          <w:p w14:paraId="68A11E67" w14:textId="184D703B" w:rsidR="005877C6" w:rsidRDefault="005877C6" w:rsidP="002E231A">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informacja o sposobie płatności</w:t>
            </w:r>
          </w:p>
          <w:p w14:paraId="4AC18BF9" w14:textId="00C990EC" w:rsidR="009D0DAE" w:rsidRPr="00911389" w:rsidRDefault="009D0DAE" w:rsidP="009D0DAE">
            <w:pPr>
              <w:shd w:val="clear" w:color="auto" w:fill="FFFFFF"/>
              <w:suppressAutoHyphens w:val="0"/>
              <w:ind w:left="324"/>
              <w:jc w:val="both"/>
              <w:rPr>
                <w:rFonts w:ascii="Cambria" w:hAnsi="Cambria" w:cs="Calibri"/>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7E23A984" w14:textId="2BA272FA" w:rsidR="002E231A" w:rsidRPr="00911389" w:rsidRDefault="009D0DAE" w:rsidP="00555924">
            <w:pPr>
              <w:pStyle w:val="Domylne"/>
              <w:widowControl w:val="0"/>
              <w:shd w:val="clear" w:color="auto" w:fill="auto"/>
              <w:spacing w:line="276" w:lineRule="auto"/>
              <w:jc w:val="both"/>
              <w:rPr>
                <w:rFonts w:ascii="Cambria" w:hAnsi="Cambria" w:cs="Calibri"/>
              </w:rPr>
            </w:pPr>
            <w:r w:rsidRPr="00911389">
              <w:rPr>
                <w:rFonts w:ascii="Cambria" w:hAnsi="Cambria" w:cs="Calibri"/>
              </w:rPr>
              <w:t>Podstawą prawną takiego przetwarzania danych jest art. 6 ust. 1 lit. b RODO, który pozwala przetwarzać dane osobowe, jeżeli są one konieczne do wykonania umowy lub podjęcia czynności zmierzających do zawarcia umowy.</w:t>
            </w:r>
          </w:p>
        </w:tc>
      </w:tr>
      <w:tr w:rsidR="00911389" w:rsidRPr="00F95DD9" w14:paraId="622ACE5E" w14:textId="77777777" w:rsidTr="00911389">
        <w:trPr>
          <w:jc w:val="center"/>
        </w:trPr>
        <w:tc>
          <w:tcPr>
            <w:tcW w:w="2626" w:type="dxa"/>
            <w:tcBorders>
              <w:top w:val="single" w:sz="4" w:space="0" w:color="auto"/>
              <w:left w:val="single" w:sz="4" w:space="0" w:color="auto"/>
              <w:bottom w:val="single" w:sz="4" w:space="0" w:color="auto"/>
              <w:right w:val="single" w:sz="4" w:space="0" w:color="auto"/>
            </w:tcBorders>
            <w:shd w:val="clear" w:color="auto" w:fill="auto"/>
            <w:vAlign w:val="center"/>
          </w:tcPr>
          <w:p w14:paraId="2EB6A7FD" w14:textId="595D4A8F" w:rsidR="00FF20E2" w:rsidRPr="00911389" w:rsidRDefault="00FF20E2" w:rsidP="00F83FB2">
            <w:pPr>
              <w:pStyle w:val="Domylne"/>
              <w:keepNext w:val="0"/>
              <w:widowControl w:val="0"/>
              <w:shd w:val="clear" w:color="auto" w:fill="auto"/>
              <w:spacing w:line="276" w:lineRule="auto"/>
              <w:jc w:val="both"/>
              <w:rPr>
                <w:rFonts w:ascii="Cambria" w:hAnsi="Cambria" w:cs="Calibri"/>
              </w:rPr>
            </w:pPr>
            <w:r w:rsidRPr="00911389">
              <w:rPr>
                <w:rFonts w:ascii="Cambria" w:hAnsi="Cambria" w:cs="Calibri"/>
              </w:rPr>
              <w:t>Rozpatrzenie reklamacji </w:t>
            </w:r>
            <w:r w:rsidR="002E231A">
              <w:rPr>
                <w:rFonts w:ascii="Cambria" w:hAnsi="Cambria" w:cs="Calibri"/>
              </w:rPr>
              <w:t xml:space="preserve">i </w:t>
            </w:r>
            <w:proofErr w:type="spellStart"/>
            <w:r w:rsidR="002E231A">
              <w:rPr>
                <w:rFonts w:ascii="Cambria" w:hAnsi="Cambria" w:cs="Calibri"/>
              </w:rPr>
              <w:t>odstąpień</w:t>
            </w:r>
            <w:proofErr w:type="spellEnd"/>
            <w:r w:rsidR="002E231A">
              <w:rPr>
                <w:rFonts w:ascii="Cambria" w:hAnsi="Cambria" w:cs="Calibri"/>
              </w:rPr>
              <w:t xml:space="preserve"> od umowy</w:t>
            </w:r>
          </w:p>
        </w:tc>
        <w:tc>
          <w:tcPr>
            <w:tcW w:w="3748" w:type="dxa"/>
            <w:tcBorders>
              <w:top w:val="single" w:sz="4" w:space="0" w:color="auto"/>
              <w:left w:val="single" w:sz="4" w:space="0" w:color="auto"/>
              <w:bottom w:val="single" w:sz="4" w:space="0" w:color="auto"/>
              <w:right w:val="single" w:sz="4" w:space="0" w:color="auto"/>
            </w:tcBorders>
            <w:shd w:val="clear" w:color="auto" w:fill="auto"/>
            <w:vAlign w:val="center"/>
          </w:tcPr>
          <w:p w14:paraId="30576A41" w14:textId="080954E6" w:rsidR="00FF20E2" w:rsidRPr="00911389" w:rsidRDefault="00FF20E2" w:rsidP="00FF20E2">
            <w:pPr>
              <w:numPr>
                <w:ilvl w:val="0"/>
                <w:numId w:val="24"/>
              </w:numPr>
              <w:shd w:val="clear" w:color="auto" w:fill="FFFFFF"/>
              <w:suppressAutoHyphens w:val="0"/>
              <w:ind w:left="324"/>
              <w:jc w:val="both"/>
              <w:rPr>
                <w:rFonts w:ascii="Cambria" w:hAnsi="Cambria" w:cs="Calibri"/>
                <w:sz w:val="20"/>
                <w:szCs w:val="20"/>
              </w:rPr>
            </w:pPr>
            <w:r w:rsidRPr="00911389">
              <w:rPr>
                <w:rFonts w:ascii="Cambria" w:hAnsi="Cambria" w:cs="Calibri"/>
                <w:sz w:val="20"/>
                <w:szCs w:val="20"/>
              </w:rPr>
              <w:t xml:space="preserve">imię i </w:t>
            </w:r>
            <w:r w:rsidR="006203BF" w:rsidRPr="00911389">
              <w:rPr>
                <w:rFonts w:ascii="Cambria" w:hAnsi="Cambria" w:cs="Calibri"/>
                <w:sz w:val="20"/>
                <w:szCs w:val="20"/>
              </w:rPr>
              <w:t>nazwisk</w:t>
            </w:r>
            <w:r w:rsidR="006203BF">
              <w:rPr>
                <w:rFonts w:ascii="Cambria" w:hAnsi="Cambria" w:cs="Calibri"/>
                <w:sz w:val="20"/>
                <w:szCs w:val="20"/>
              </w:rPr>
              <w:t>o</w:t>
            </w:r>
            <w:r w:rsidRPr="00911389">
              <w:rPr>
                <w:rFonts w:ascii="Cambria" w:hAnsi="Cambria" w:cs="Calibri"/>
                <w:sz w:val="20"/>
                <w:szCs w:val="20"/>
              </w:rPr>
              <w:t>;</w:t>
            </w:r>
          </w:p>
          <w:p w14:paraId="2494152F" w14:textId="2780A328" w:rsidR="00FF20E2" w:rsidRDefault="00FF20E2" w:rsidP="00FF20E2">
            <w:pPr>
              <w:numPr>
                <w:ilvl w:val="0"/>
                <w:numId w:val="24"/>
              </w:numPr>
              <w:shd w:val="clear" w:color="auto" w:fill="FFFFFF"/>
              <w:suppressAutoHyphens w:val="0"/>
              <w:ind w:left="324"/>
              <w:jc w:val="both"/>
              <w:rPr>
                <w:rFonts w:ascii="Cambria" w:hAnsi="Cambria" w:cs="Calibri"/>
                <w:sz w:val="20"/>
                <w:szCs w:val="20"/>
              </w:rPr>
            </w:pPr>
            <w:r w:rsidRPr="00911389">
              <w:rPr>
                <w:rFonts w:ascii="Cambria" w:hAnsi="Cambria" w:cs="Calibri"/>
                <w:sz w:val="20"/>
                <w:szCs w:val="20"/>
              </w:rPr>
              <w:t>adres e-mail;</w:t>
            </w:r>
          </w:p>
          <w:p w14:paraId="0CFFF73F" w14:textId="48F25F52" w:rsidR="00555924" w:rsidRDefault="00555924" w:rsidP="00FF20E2">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numer telefonu</w:t>
            </w:r>
            <w:r w:rsidR="005877C6">
              <w:rPr>
                <w:rFonts w:ascii="Cambria" w:hAnsi="Cambria" w:cs="Calibri"/>
                <w:sz w:val="20"/>
                <w:szCs w:val="20"/>
              </w:rPr>
              <w:t>;</w:t>
            </w:r>
          </w:p>
          <w:p w14:paraId="63416A25" w14:textId="77777777" w:rsidR="00632A27" w:rsidRDefault="00632A27" w:rsidP="00632A27">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informacje dot. złożenia dyspozycji najmu;</w:t>
            </w:r>
          </w:p>
          <w:p w14:paraId="5F91EAE0" w14:textId="77777777" w:rsidR="00632A27" w:rsidRDefault="00632A27" w:rsidP="00632A27">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okres najmu;</w:t>
            </w:r>
          </w:p>
          <w:p w14:paraId="7BEC809E" w14:textId="77777777" w:rsidR="00632A27" w:rsidRDefault="00632A27" w:rsidP="00632A27">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lokalizacja schowka;</w:t>
            </w:r>
          </w:p>
          <w:p w14:paraId="3B0F2728" w14:textId="77777777" w:rsidR="00632A27" w:rsidRDefault="00632A27" w:rsidP="00632A27">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wysokość opłaty czynszowej;</w:t>
            </w:r>
          </w:p>
          <w:p w14:paraId="153FB3BE" w14:textId="710DC073" w:rsidR="005877C6" w:rsidRPr="00632A27" w:rsidRDefault="00632A27" w:rsidP="00632A27">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informacja o sposobie płatności</w:t>
            </w:r>
          </w:p>
          <w:p w14:paraId="5FFD702F" w14:textId="1AA99D62" w:rsidR="00FF20E2" w:rsidRPr="00911389" w:rsidRDefault="00FF20E2" w:rsidP="00A73F14">
            <w:pPr>
              <w:shd w:val="clear" w:color="auto" w:fill="FFFFFF"/>
              <w:suppressAutoHyphens w:val="0"/>
              <w:jc w:val="both"/>
              <w:rPr>
                <w:rFonts w:ascii="Cambria" w:hAnsi="Cambria" w:cs="Calibri"/>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18C59930" w14:textId="77777777" w:rsidR="00FF20E2" w:rsidRPr="00911389" w:rsidRDefault="00FF20E2" w:rsidP="002456D4">
            <w:pPr>
              <w:pStyle w:val="Domylne"/>
              <w:widowControl w:val="0"/>
              <w:shd w:val="clear" w:color="auto" w:fill="auto"/>
              <w:spacing w:line="276" w:lineRule="auto"/>
              <w:jc w:val="both"/>
              <w:rPr>
                <w:rFonts w:ascii="Cambria" w:hAnsi="Cambria" w:cs="Calibri"/>
              </w:rPr>
            </w:pPr>
            <w:r w:rsidRPr="00911389">
              <w:rPr>
                <w:rFonts w:ascii="Cambria" w:hAnsi="Cambria" w:cs="Calibri"/>
              </w:rPr>
              <w:t>Podstawą prawną takiego przetwarzania danych jest po pierwsze, art. 6 ust. 1 lit. b RODO, który pozwala przetwarzać dane osobowe, jeżeli są one konieczne do wykonania umowy lub podjęcia czynności zmierzających do zawarcia umowy, po drugie, art. 6 ust. 1 lit. c RODO, który pozwala przetwarzać dane osobowe, jeżeli takie przetwarzanie jest konieczne do wywiązania się przez Administratora Danych Osobowych z obowiązków wynikających z prawa.</w:t>
            </w:r>
          </w:p>
          <w:p w14:paraId="6F927F4E" w14:textId="77777777" w:rsidR="00FF20E2" w:rsidRPr="00911389" w:rsidRDefault="00FF20E2" w:rsidP="002456D4">
            <w:pPr>
              <w:pStyle w:val="Domylne"/>
              <w:keepNext w:val="0"/>
              <w:widowControl w:val="0"/>
              <w:shd w:val="clear" w:color="auto" w:fill="auto"/>
              <w:spacing w:line="276" w:lineRule="auto"/>
              <w:jc w:val="both"/>
              <w:rPr>
                <w:rFonts w:ascii="Cambria" w:hAnsi="Cambria" w:cs="Calibri"/>
              </w:rPr>
            </w:pPr>
          </w:p>
        </w:tc>
      </w:tr>
      <w:tr w:rsidR="00632A27" w:rsidRPr="00F95DD9" w14:paraId="6EC4533C" w14:textId="77777777" w:rsidTr="00911389">
        <w:trPr>
          <w:jc w:val="center"/>
        </w:trPr>
        <w:tc>
          <w:tcPr>
            <w:tcW w:w="2626" w:type="dxa"/>
            <w:tcBorders>
              <w:top w:val="single" w:sz="4" w:space="0" w:color="auto"/>
              <w:left w:val="single" w:sz="4" w:space="0" w:color="auto"/>
              <w:bottom w:val="single" w:sz="4" w:space="0" w:color="auto"/>
              <w:right w:val="single" w:sz="4" w:space="0" w:color="auto"/>
            </w:tcBorders>
            <w:shd w:val="clear" w:color="auto" w:fill="auto"/>
            <w:vAlign w:val="center"/>
          </w:tcPr>
          <w:p w14:paraId="0AE2917E" w14:textId="77777777" w:rsidR="00632A27" w:rsidRDefault="00632A27" w:rsidP="00F83FB2">
            <w:pPr>
              <w:pStyle w:val="Domylne"/>
              <w:keepNext w:val="0"/>
              <w:widowControl w:val="0"/>
              <w:shd w:val="clear" w:color="auto" w:fill="auto"/>
              <w:spacing w:line="276" w:lineRule="auto"/>
              <w:jc w:val="both"/>
              <w:rPr>
                <w:rFonts w:ascii="Cambria" w:hAnsi="Cambria" w:cs="Calibri"/>
              </w:rPr>
            </w:pPr>
          </w:p>
          <w:p w14:paraId="7B086802" w14:textId="77777777" w:rsidR="00632A27" w:rsidRDefault="00632A27" w:rsidP="00F83FB2">
            <w:pPr>
              <w:pStyle w:val="Domylne"/>
              <w:keepNext w:val="0"/>
              <w:widowControl w:val="0"/>
              <w:shd w:val="clear" w:color="auto" w:fill="auto"/>
              <w:spacing w:line="276" w:lineRule="auto"/>
              <w:jc w:val="both"/>
              <w:rPr>
                <w:rFonts w:ascii="Cambria" w:hAnsi="Cambria" w:cs="Calibri"/>
              </w:rPr>
            </w:pPr>
            <w:r>
              <w:rPr>
                <w:rFonts w:ascii="Cambria" w:hAnsi="Cambria" w:cs="Calibri"/>
              </w:rPr>
              <w:t xml:space="preserve">Wystawienie faktury i spełnienie innych obowiązków podatkowych </w:t>
            </w:r>
          </w:p>
          <w:p w14:paraId="5A4F3AF8" w14:textId="0E0F464B" w:rsidR="00632A27" w:rsidRPr="00911389" w:rsidRDefault="00632A27" w:rsidP="00F83FB2">
            <w:pPr>
              <w:pStyle w:val="Domylne"/>
              <w:keepNext w:val="0"/>
              <w:widowControl w:val="0"/>
              <w:shd w:val="clear" w:color="auto" w:fill="auto"/>
              <w:spacing w:line="276" w:lineRule="auto"/>
              <w:jc w:val="both"/>
              <w:rPr>
                <w:rFonts w:ascii="Cambria" w:hAnsi="Cambria" w:cs="Calibri"/>
              </w:rPr>
            </w:pPr>
          </w:p>
        </w:tc>
        <w:tc>
          <w:tcPr>
            <w:tcW w:w="3748" w:type="dxa"/>
            <w:tcBorders>
              <w:top w:val="single" w:sz="4" w:space="0" w:color="auto"/>
              <w:left w:val="single" w:sz="4" w:space="0" w:color="auto"/>
              <w:bottom w:val="single" w:sz="4" w:space="0" w:color="auto"/>
              <w:right w:val="single" w:sz="4" w:space="0" w:color="auto"/>
            </w:tcBorders>
            <w:shd w:val="clear" w:color="auto" w:fill="auto"/>
            <w:vAlign w:val="center"/>
          </w:tcPr>
          <w:p w14:paraId="7BBBD1E0" w14:textId="6F11485D" w:rsidR="00632A27" w:rsidRDefault="00632A27" w:rsidP="00632A27">
            <w:pPr>
              <w:numPr>
                <w:ilvl w:val="0"/>
                <w:numId w:val="24"/>
              </w:numPr>
              <w:shd w:val="clear" w:color="auto" w:fill="FFFFFF"/>
              <w:suppressAutoHyphens w:val="0"/>
              <w:ind w:left="324"/>
              <w:jc w:val="both"/>
              <w:rPr>
                <w:rFonts w:ascii="Cambria" w:hAnsi="Cambria" w:cs="Calibri"/>
                <w:sz w:val="20"/>
                <w:szCs w:val="20"/>
              </w:rPr>
            </w:pPr>
            <w:r w:rsidRPr="00911389">
              <w:rPr>
                <w:rFonts w:ascii="Cambria" w:hAnsi="Cambria" w:cs="Calibri"/>
                <w:sz w:val="20"/>
                <w:szCs w:val="20"/>
              </w:rPr>
              <w:t>imię i nazwisk</w:t>
            </w:r>
            <w:r>
              <w:rPr>
                <w:rFonts w:ascii="Cambria" w:hAnsi="Cambria" w:cs="Calibri"/>
                <w:sz w:val="20"/>
                <w:szCs w:val="20"/>
              </w:rPr>
              <w:t>o</w:t>
            </w:r>
            <w:r w:rsidRPr="00911389">
              <w:rPr>
                <w:rFonts w:ascii="Cambria" w:hAnsi="Cambria" w:cs="Calibri"/>
                <w:sz w:val="20"/>
                <w:szCs w:val="20"/>
              </w:rPr>
              <w:t>;</w:t>
            </w:r>
          </w:p>
          <w:p w14:paraId="05120DBA" w14:textId="2B657E35" w:rsidR="00584CB8" w:rsidRDefault="00584CB8" w:rsidP="00632A27">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firma;</w:t>
            </w:r>
          </w:p>
          <w:p w14:paraId="6FA78973" w14:textId="6397C6FE" w:rsidR="00584CB8" w:rsidRDefault="00584CB8" w:rsidP="00632A27">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adres prowadzenia działalności;</w:t>
            </w:r>
          </w:p>
          <w:p w14:paraId="50B9DEA1" w14:textId="58CA9A7A" w:rsidR="00AD5C12" w:rsidRDefault="00AD5C12" w:rsidP="00632A27">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PKD;</w:t>
            </w:r>
          </w:p>
          <w:p w14:paraId="78FFA443" w14:textId="32032163" w:rsidR="00584CB8" w:rsidRDefault="00584CB8" w:rsidP="00632A27">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NIP;</w:t>
            </w:r>
          </w:p>
          <w:p w14:paraId="3D24ADB4" w14:textId="24D12A2A" w:rsidR="00584CB8" w:rsidRPr="00911389" w:rsidRDefault="00584CB8" w:rsidP="00632A27">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REGON;</w:t>
            </w:r>
          </w:p>
          <w:p w14:paraId="6F6F8804" w14:textId="77777777" w:rsidR="00632A27" w:rsidRDefault="00632A27" w:rsidP="00632A27">
            <w:pPr>
              <w:numPr>
                <w:ilvl w:val="0"/>
                <w:numId w:val="24"/>
              </w:numPr>
              <w:shd w:val="clear" w:color="auto" w:fill="FFFFFF"/>
              <w:suppressAutoHyphens w:val="0"/>
              <w:ind w:left="324"/>
              <w:jc w:val="both"/>
              <w:rPr>
                <w:rFonts w:ascii="Cambria" w:hAnsi="Cambria" w:cs="Calibri"/>
                <w:sz w:val="20"/>
                <w:szCs w:val="20"/>
              </w:rPr>
            </w:pPr>
            <w:r w:rsidRPr="00911389">
              <w:rPr>
                <w:rFonts w:ascii="Cambria" w:hAnsi="Cambria" w:cs="Calibri"/>
                <w:sz w:val="20"/>
                <w:szCs w:val="20"/>
              </w:rPr>
              <w:t>adres e-mail;</w:t>
            </w:r>
          </w:p>
          <w:p w14:paraId="24C1F538" w14:textId="77777777" w:rsidR="00632A27" w:rsidRDefault="00632A27" w:rsidP="00632A27">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numer telefonu;</w:t>
            </w:r>
          </w:p>
          <w:p w14:paraId="3FE9313F" w14:textId="77777777" w:rsidR="00632A27" w:rsidRDefault="00632A27" w:rsidP="00632A27">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informacje dot. złożenia dyspozycji najmu;</w:t>
            </w:r>
          </w:p>
          <w:p w14:paraId="701317CC" w14:textId="77777777" w:rsidR="00632A27" w:rsidRDefault="00632A27" w:rsidP="00632A27">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okres najmu;</w:t>
            </w:r>
          </w:p>
          <w:p w14:paraId="2784EC1D" w14:textId="77777777" w:rsidR="00632A27" w:rsidRDefault="00632A27" w:rsidP="00632A27">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lokalizacja schowka;</w:t>
            </w:r>
          </w:p>
          <w:p w14:paraId="3162E9E1" w14:textId="77777777" w:rsidR="00632A27" w:rsidRDefault="00632A27" w:rsidP="00632A27">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wysokość opłaty czynszowej;</w:t>
            </w:r>
          </w:p>
          <w:p w14:paraId="3AB3324F" w14:textId="77777777" w:rsidR="00632A27" w:rsidRPr="00632A27" w:rsidRDefault="00632A27" w:rsidP="00632A27">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informacja o sposobie płatności</w:t>
            </w:r>
          </w:p>
          <w:p w14:paraId="2C9625E5" w14:textId="77777777" w:rsidR="00632A27" w:rsidRPr="00911389" w:rsidRDefault="00632A27" w:rsidP="00584CB8">
            <w:pPr>
              <w:shd w:val="clear" w:color="auto" w:fill="FFFFFF"/>
              <w:suppressAutoHyphens w:val="0"/>
              <w:ind w:left="324"/>
              <w:jc w:val="both"/>
              <w:rPr>
                <w:rFonts w:ascii="Cambria" w:hAnsi="Cambria" w:cs="Calibri"/>
                <w:sz w:val="20"/>
                <w:szCs w:val="20"/>
              </w:rPr>
            </w:pP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173887F4" w14:textId="248C4233" w:rsidR="00632A27" w:rsidRPr="00911389" w:rsidRDefault="00DB43BE" w:rsidP="002456D4">
            <w:pPr>
              <w:pStyle w:val="Domylne"/>
              <w:widowControl w:val="0"/>
              <w:shd w:val="clear" w:color="auto" w:fill="auto"/>
              <w:spacing w:line="276" w:lineRule="auto"/>
              <w:jc w:val="both"/>
              <w:rPr>
                <w:rFonts w:ascii="Cambria" w:hAnsi="Cambria" w:cs="Calibri"/>
              </w:rPr>
            </w:pPr>
            <w:r w:rsidRPr="00911389">
              <w:rPr>
                <w:rFonts w:ascii="Cambria" w:hAnsi="Cambria" w:cs="Calibri"/>
              </w:rPr>
              <w:t>Podstawą prawną takiego przetwarzania danych jest art. 6 ust. 1 lit. c RODO, który pozwala przetwarzać dane osobowe, jeżeli takie przetwarzanie jest konieczne do wywiązania się przez Administratora Danych Osobowych z obowiązków wynikających z prawa</w:t>
            </w:r>
          </w:p>
        </w:tc>
      </w:tr>
      <w:tr w:rsidR="00911389" w:rsidRPr="00F95DD9" w14:paraId="51F6A471" w14:textId="77777777" w:rsidTr="00911389">
        <w:trPr>
          <w:jc w:val="center"/>
        </w:trPr>
        <w:tc>
          <w:tcPr>
            <w:tcW w:w="2626" w:type="dxa"/>
            <w:tcBorders>
              <w:top w:val="single" w:sz="4" w:space="0" w:color="auto"/>
              <w:left w:val="single" w:sz="4" w:space="0" w:color="auto"/>
              <w:bottom w:val="single" w:sz="4" w:space="0" w:color="auto"/>
              <w:right w:val="single" w:sz="4" w:space="0" w:color="auto"/>
            </w:tcBorders>
            <w:shd w:val="clear" w:color="auto" w:fill="auto"/>
            <w:vAlign w:val="center"/>
          </w:tcPr>
          <w:p w14:paraId="1F3BCFE1" w14:textId="67AE9EBD" w:rsidR="00FF20E2" w:rsidRPr="00911389" w:rsidRDefault="00A132DD" w:rsidP="00F83FB2">
            <w:pPr>
              <w:pStyle w:val="Domylne"/>
              <w:keepNext w:val="0"/>
              <w:widowControl w:val="0"/>
              <w:shd w:val="clear" w:color="auto" w:fill="auto"/>
              <w:spacing w:line="276" w:lineRule="auto"/>
              <w:jc w:val="both"/>
              <w:rPr>
                <w:rFonts w:ascii="Cambria" w:hAnsi="Cambria" w:cs="Calibri"/>
              </w:rPr>
            </w:pPr>
            <w:r>
              <w:rPr>
                <w:rFonts w:ascii="Cambria" w:hAnsi="Cambria" w:cs="Calibri"/>
              </w:rPr>
              <w:t>Komunikacja z Administratorem i pomiędzy Użytkownikami</w:t>
            </w:r>
          </w:p>
        </w:tc>
        <w:tc>
          <w:tcPr>
            <w:tcW w:w="3748" w:type="dxa"/>
            <w:tcBorders>
              <w:top w:val="single" w:sz="4" w:space="0" w:color="auto"/>
              <w:left w:val="single" w:sz="4" w:space="0" w:color="auto"/>
              <w:bottom w:val="single" w:sz="4" w:space="0" w:color="auto"/>
              <w:right w:val="single" w:sz="4" w:space="0" w:color="auto"/>
            </w:tcBorders>
            <w:shd w:val="clear" w:color="auto" w:fill="auto"/>
            <w:vAlign w:val="center"/>
          </w:tcPr>
          <w:p w14:paraId="54A2BB83" w14:textId="3A3104B6" w:rsidR="00FF20E2" w:rsidRPr="00911389" w:rsidRDefault="00FF20E2" w:rsidP="00FF20E2">
            <w:pPr>
              <w:pStyle w:val="Domylne"/>
              <w:keepNext w:val="0"/>
              <w:widowControl w:val="0"/>
              <w:numPr>
                <w:ilvl w:val="0"/>
                <w:numId w:val="14"/>
              </w:numPr>
              <w:tabs>
                <w:tab w:val="clear" w:pos="0"/>
              </w:tabs>
              <w:ind w:left="328"/>
              <w:jc w:val="both"/>
              <w:rPr>
                <w:rFonts w:ascii="Cambria" w:hAnsi="Cambria" w:cs="Calibri"/>
              </w:rPr>
            </w:pPr>
            <w:r w:rsidRPr="00911389">
              <w:rPr>
                <w:rFonts w:ascii="Cambria" w:hAnsi="Cambria" w:cs="Calibri"/>
              </w:rPr>
              <w:t xml:space="preserve">imię i </w:t>
            </w:r>
            <w:r w:rsidR="006203BF" w:rsidRPr="00911389">
              <w:rPr>
                <w:rFonts w:ascii="Cambria" w:hAnsi="Cambria" w:cs="Calibri"/>
              </w:rPr>
              <w:t>nazwisk</w:t>
            </w:r>
            <w:r w:rsidR="006203BF">
              <w:rPr>
                <w:rFonts w:ascii="Cambria" w:hAnsi="Cambria" w:cs="Calibri"/>
              </w:rPr>
              <w:t>o</w:t>
            </w:r>
            <w:r w:rsidRPr="00911389">
              <w:rPr>
                <w:rFonts w:ascii="Cambria" w:hAnsi="Cambria" w:cs="Calibri"/>
              </w:rPr>
              <w:t>;</w:t>
            </w:r>
          </w:p>
          <w:p w14:paraId="02006317" w14:textId="77777777" w:rsidR="00FF20E2" w:rsidRPr="00911389" w:rsidRDefault="00FF20E2" w:rsidP="00FF20E2">
            <w:pPr>
              <w:pStyle w:val="Domylne"/>
              <w:keepNext w:val="0"/>
              <w:widowControl w:val="0"/>
              <w:numPr>
                <w:ilvl w:val="0"/>
                <w:numId w:val="14"/>
              </w:numPr>
              <w:tabs>
                <w:tab w:val="clear" w:pos="0"/>
              </w:tabs>
              <w:ind w:left="328"/>
              <w:jc w:val="both"/>
              <w:rPr>
                <w:rFonts w:ascii="Cambria" w:hAnsi="Cambria" w:cs="Calibri"/>
              </w:rPr>
            </w:pPr>
            <w:r w:rsidRPr="00911389">
              <w:rPr>
                <w:rFonts w:ascii="Cambria" w:hAnsi="Cambria" w:cs="Calibri"/>
              </w:rPr>
              <w:t>adres e-mail;</w:t>
            </w:r>
          </w:p>
          <w:p w14:paraId="63E61C4E" w14:textId="77777777" w:rsidR="00FF20E2" w:rsidRPr="00911389" w:rsidRDefault="00FF20E2" w:rsidP="00FF20E2">
            <w:pPr>
              <w:pStyle w:val="Domylne"/>
              <w:keepNext w:val="0"/>
              <w:widowControl w:val="0"/>
              <w:numPr>
                <w:ilvl w:val="0"/>
                <w:numId w:val="14"/>
              </w:numPr>
              <w:tabs>
                <w:tab w:val="clear" w:pos="0"/>
              </w:tabs>
              <w:ind w:left="328"/>
              <w:jc w:val="both"/>
              <w:rPr>
                <w:rFonts w:ascii="Cambria" w:hAnsi="Cambria" w:cs="Calibri"/>
              </w:rPr>
            </w:pPr>
            <w:r w:rsidRPr="00911389">
              <w:rPr>
                <w:rFonts w:ascii="Cambria" w:hAnsi="Cambria" w:cs="Calibri"/>
              </w:rPr>
              <w:t>numer telefonu;</w:t>
            </w:r>
          </w:p>
          <w:p w14:paraId="065536FF" w14:textId="3947D8BB" w:rsidR="00FF20E2" w:rsidRDefault="00FF20E2" w:rsidP="00FF20E2">
            <w:pPr>
              <w:pStyle w:val="Domylne"/>
              <w:keepNext w:val="0"/>
              <w:widowControl w:val="0"/>
              <w:numPr>
                <w:ilvl w:val="0"/>
                <w:numId w:val="14"/>
              </w:numPr>
              <w:tabs>
                <w:tab w:val="clear" w:pos="0"/>
              </w:tabs>
              <w:ind w:left="328"/>
              <w:jc w:val="both"/>
              <w:rPr>
                <w:rFonts w:ascii="Cambria" w:hAnsi="Cambria" w:cs="Calibri"/>
              </w:rPr>
            </w:pPr>
            <w:r w:rsidRPr="00911389">
              <w:rPr>
                <w:rFonts w:ascii="Cambria" w:hAnsi="Cambria" w:cs="Calibri"/>
              </w:rPr>
              <w:t xml:space="preserve">dane o </w:t>
            </w:r>
            <w:r w:rsidR="00A132DD">
              <w:rPr>
                <w:rFonts w:ascii="Cambria" w:hAnsi="Cambria" w:cs="Calibri"/>
              </w:rPr>
              <w:t xml:space="preserve">usłudze lub </w:t>
            </w:r>
            <w:r w:rsidRPr="00911389">
              <w:rPr>
                <w:rFonts w:ascii="Cambria" w:hAnsi="Cambria" w:cs="Calibri"/>
              </w:rPr>
              <w:t>sprawie, której dotyczy kontakt</w:t>
            </w:r>
            <w:r w:rsidR="00DB1AF4">
              <w:rPr>
                <w:rFonts w:ascii="Cambria" w:hAnsi="Cambria" w:cs="Calibri"/>
              </w:rPr>
              <w:t>;</w:t>
            </w:r>
          </w:p>
          <w:p w14:paraId="1452511B" w14:textId="0CD509BD" w:rsidR="00DB1AF4" w:rsidRDefault="00DB1AF4" w:rsidP="00FF20E2">
            <w:pPr>
              <w:pStyle w:val="Domylne"/>
              <w:keepNext w:val="0"/>
              <w:widowControl w:val="0"/>
              <w:numPr>
                <w:ilvl w:val="0"/>
                <w:numId w:val="14"/>
              </w:numPr>
              <w:tabs>
                <w:tab w:val="clear" w:pos="0"/>
              </w:tabs>
              <w:ind w:left="328"/>
              <w:jc w:val="both"/>
              <w:rPr>
                <w:rFonts w:ascii="Cambria" w:hAnsi="Cambria" w:cs="Calibri"/>
              </w:rPr>
            </w:pPr>
            <w:r>
              <w:rPr>
                <w:rFonts w:ascii="Cambria" w:hAnsi="Cambria" w:cs="Calibri"/>
              </w:rPr>
              <w:lastRenderedPageBreak/>
              <w:t>historia kontaktów z Administratorem;</w:t>
            </w:r>
          </w:p>
          <w:p w14:paraId="0DD8C9F6" w14:textId="0E2B96E0" w:rsidR="00DB1AF4" w:rsidRPr="00911389" w:rsidRDefault="00DB1AF4" w:rsidP="00FF20E2">
            <w:pPr>
              <w:pStyle w:val="Domylne"/>
              <w:keepNext w:val="0"/>
              <w:widowControl w:val="0"/>
              <w:numPr>
                <w:ilvl w:val="0"/>
                <w:numId w:val="14"/>
              </w:numPr>
              <w:tabs>
                <w:tab w:val="clear" w:pos="0"/>
              </w:tabs>
              <w:ind w:left="328"/>
              <w:jc w:val="both"/>
              <w:rPr>
                <w:rFonts w:ascii="Cambria" w:hAnsi="Cambria" w:cs="Calibri"/>
              </w:rPr>
            </w:pPr>
            <w:r w:rsidRPr="00911389">
              <w:rPr>
                <w:rFonts w:ascii="Cambria" w:hAnsi="Cambria" w:cs="Calibri"/>
              </w:rPr>
              <w:t>historia kontaktów</w:t>
            </w:r>
            <w:r>
              <w:rPr>
                <w:rFonts w:ascii="Cambria" w:hAnsi="Cambria" w:cs="Calibri"/>
              </w:rPr>
              <w:t xml:space="preserve"> pomiędzy Użytkownikami.</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0C8A2E1" w14:textId="71EC9A90" w:rsidR="00FF20E2" w:rsidRPr="00911389" w:rsidRDefault="00FF20E2" w:rsidP="002456D4">
            <w:pPr>
              <w:pStyle w:val="Domylne"/>
              <w:keepNext w:val="0"/>
              <w:widowControl w:val="0"/>
              <w:shd w:val="clear" w:color="auto" w:fill="auto"/>
              <w:spacing w:line="276" w:lineRule="auto"/>
              <w:jc w:val="both"/>
              <w:rPr>
                <w:rFonts w:ascii="Cambria" w:hAnsi="Cambria" w:cs="Calibri"/>
              </w:rPr>
            </w:pPr>
            <w:r w:rsidRPr="00911389">
              <w:rPr>
                <w:rFonts w:ascii="Cambria" w:hAnsi="Cambria" w:cs="Calibri"/>
              </w:rPr>
              <w:lastRenderedPageBreak/>
              <w:t xml:space="preserve">Podstawą prawną takiego przetwarzania jest art. 6 ust. 1 lit. f RODO, który pozwala nam na realizację naszego uzasadnionego interesu, jaki w tym wypadku stanowi zapewnienie sprawnej i efektywnej komunikacji między Administratorem Danych Osobowych a </w:t>
            </w:r>
            <w:r w:rsidR="00A132DD" w:rsidRPr="00911389">
              <w:rPr>
                <w:rFonts w:ascii="Cambria" w:hAnsi="Cambria" w:cs="Calibri"/>
              </w:rPr>
              <w:lastRenderedPageBreak/>
              <w:t>Użytkownikami</w:t>
            </w:r>
            <w:r w:rsidR="00A132DD">
              <w:rPr>
                <w:rFonts w:ascii="Cambria" w:hAnsi="Cambria" w:cs="Calibri"/>
              </w:rPr>
              <w:t>.</w:t>
            </w:r>
          </w:p>
          <w:p w14:paraId="3C1D7AA3" w14:textId="77777777" w:rsidR="00FF20E2" w:rsidRPr="00911389" w:rsidRDefault="00FF20E2" w:rsidP="002456D4">
            <w:pPr>
              <w:pStyle w:val="Domylne"/>
              <w:widowControl w:val="0"/>
              <w:shd w:val="clear" w:color="auto" w:fill="auto"/>
              <w:spacing w:line="276" w:lineRule="auto"/>
              <w:jc w:val="both"/>
              <w:rPr>
                <w:rFonts w:ascii="Cambria" w:hAnsi="Cambria" w:cs="Calibri"/>
              </w:rPr>
            </w:pPr>
          </w:p>
        </w:tc>
      </w:tr>
      <w:tr w:rsidR="00911389" w:rsidRPr="00F95DD9" w14:paraId="4D27C24B" w14:textId="77777777" w:rsidTr="00911389">
        <w:trPr>
          <w:jc w:val="center"/>
        </w:trPr>
        <w:tc>
          <w:tcPr>
            <w:tcW w:w="2626" w:type="dxa"/>
            <w:tcBorders>
              <w:top w:val="single" w:sz="4" w:space="0" w:color="auto"/>
              <w:left w:val="single" w:sz="4" w:space="0" w:color="auto"/>
              <w:bottom w:val="single" w:sz="4" w:space="0" w:color="auto"/>
              <w:right w:val="single" w:sz="4" w:space="0" w:color="auto"/>
            </w:tcBorders>
            <w:shd w:val="clear" w:color="auto" w:fill="auto"/>
            <w:vAlign w:val="center"/>
          </w:tcPr>
          <w:p w14:paraId="7E0F6C19" w14:textId="77777777" w:rsidR="00FF20E2" w:rsidRPr="00911389" w:rsidRDefault="00FF20E2" w:rsidP="00F83FB2">
            <w:pPr>
              <w:pStyle w:val="Domylne"/>
              <w:keepNext w:val="0"/>
              <w:widowControl w:val="0"/>
              <w:shd w:val="clear" w:color="auto" w:fill="auto"/>
              <w:spacing w:line="276" w:lineRule="auto"/>
              <w:jc w:val="both"/>
              <w:rPr>
                <w:rFonts w:ascii="Cambria" w:hAnsi="Cambria" w:cs="Calibri"/>
              </w:rPr>
            </w:pPr>
            <w:r w:rsidRPr="00911389">
              <w:rPr>
                <w:rFonts w:ascii="Cambria" w:hAnsi="Cambria" w:cs="Calibri"/>
              </w:rPr>
              <w:lastRenderedPageBreak/>
              <w:t>Przesyłanie powiadomień e-mail </w:t>
            </w:r>
          </w:p>
        </w:tc>
        <w:tc>
          <w:tcPr>
            <w:tcW w:w="3748" w:type="dxa"/>
            <w:tcBorders>
              <w:top w:val="single" w:sz="4" w:space="0" w:color="auto"/>
              <w:left w:val="single" w:sz="4" w:space="0" w:color="auto"/>
              <w:bottom w:val="single" w:sz="4" w:space="0" w:color="auto"/>
              <w:right w:val="single" w:sz="4" w:space="0" w:color="auto"/>
            </w:tcBorders>
            <w:shd w:val="clear" w:color="auto" w:fill="auto"/>
            <w:vAlign w:val="center"/>
          </w:tcPr>
          <w:p w14:paraId="30B2EE40" w14:textId="55636A6D" w:rsidR="00FF20E2" w:rsidRPr="00911389" w:rsidRDefault="00FF20E2" w:rsidP="00FF20E2">
            <w:pPr>
              <w:numPr>
                <w:ilvl w:val="0"/>
                <w:numId w:val="24"/>
              </w:numPr>
              <w:shd w:val="clear" w:color="auto" w:fill="FFFFFF"/>
              <w:suppressAutoHyphens w:val="0"/>
              <w:ind w:left="324"/>
              <w:jc w:val="both"/>
              <w:rPr>
                <w:rFonts w:ascii="Cambria" w:hAnsi="Cambria" w:cs="Calibri"/>
                <w:sz w:val="20"/>
                <w:szCs w:val="20"/>
              </w:rPr>
            </w:pPr>
            <w:r w:rsidRPr="00911389">
              <w:rPr>
                <w:rFonts w:ascii="Cambria" w:hAnsi="Cambria" w:cs="Calibri"/>
                <w:sz w:val="20"/>
                <w:szCs w:val="20"/>
              </w:rPr>
              <w:t xml:space="preserve">imię i </w:t>
            </w:r>
            <w:r w:rsidR="00C90D11" w:rsidRPr="00911389">
              <w:rPr>
                <w:rFonts w:ascii="Cambria" w:hAnsi="Cambria" w:cs="Calibri"/>
                <w:sz w:val="20"/>
                <w:szCs w:val="20"/>
              </w:rPr>
              <w:t>nazwisk</w:t>
            </w:r>
            <w:r w:rsidR="00C90D11">
              <w:rPr>
                <w:rFonts w:ascii="Cambria" w:hAnsi="Cambria" w:cs="Calibri"/>
                <w:sz w:val="20"/>
                <w:szCs w:val="20"/>
              </w:rPr>
              <w:t>o</w:t>
            </w:r>
            <w:r w:rsidRPr="00911389">
              <w:rPr>
                <w:rFonts w:ascii="Cambria" w:hAnsi="Cambria" w:cs="Calibri"/>
                <w:sz w:val="20"/>
                <w:szCs w:val="20"/>
              </w:rPr>
              <w:t>;</w:t>
            </w:r>
          </w:p>
          <w:p w14:paraId="5B6AC7C5" w14:textId="77777777" w:rsidR="00FF20E2" w:rsidRPr="00911389" w:rsidRDefault="00FF20E2" w:rsidP="00FF20E2">
            <w:pPr>
              <w:numPr>
                <w:ilvl w:val="0"/>
                <w:numId w:val="24"/>
              </w:numPr>
              <w:shd w:val="clear" w:color="auto" w:fill="FFFFFF"/>
              <w:suppressAutoHyphens w:val="0"/>
              <w:ind w:left="324"/>
              <w:jc w:val="both"/>
              <w:rPr>
                <w:rFonts w:ascii="Cambria" w:hAnsi="Cambria" w:cs="Calibri"/>
                <w:sz w:val="20"/>
                <w:szCs w:val="20"/>
              </w:rPr>
            </w:pPr>
            <w:r w:rsidRPr="00911389">
              <w:rPr>
                <w:rFonts w:ascii="Cambria" w:hAnsi="Cambria" w:cs="Calibri"/>
                <w:sz w:val="20"/>
                <w:szCs w:val="20"/>
              </w:rPr>
              <w:t>adres e-mail.</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2A7EA516" w14:textId="77777777" w:rsidR="00FF20E2" w:rsidRPr="00911389" w:rsidRDefault="00FF20E2" w:rsidP="002456D4">
            <w:pPr>
              <w:pStyle w:val="Domylne"/>
              <w:widowControl w:val="0"/>
              <w:shd w:val="clear" w:color="auto" w:fill="auto"/>
              <w:spacing w:line="276" w:lineRule="auto"/>
              <w:jc w:val="both"/>
              <w:rPr>
                <w:rFonts w:ascii="Cambria" w:hAnsi="Cambria" w:cs="Calibri"/>
              </w:rPr>
            </w:pPr>
            <w:r w:rsidRPr="00911389">
              <w:rPr>
                <w:rFonts w:ascii="Cambria" w:hAnsi="Cambria" w:cs="Calibri"/>
              </w:rPr>
              <w:t>Podstawą prawną takiego przetwarzania danych jest art. 6 ust. 1 lit. f RODO, który pozwala przetwarzać dane osobowe, jeżeli tym sposobem Administrator Danych Osobowych realizuje swój prawnie uzasadniony interes (w tym przypadku interesem Administratora jest informowanie Użytkownika o czynnościach związanych z korzystaniem z Aplikacji, podtrzymywanie relacji z Użytkownikiem oraz przekazywanie ważnych informacji na temat Aplikacji).</w:t>
            </w:r>
          </w:p>
          <w:p w14:paraId="579012A2" w14:textId="77777777" w:rsidR="00FF20E2" w:rsidRPr="00911389" w:rsidRDefault="00FF20E2" w:rsidP="002456D4">
            <w:pPr>
              <w:pStyle w:val="Domylne"/>
              <w:keepNext w:val="0"/>
              <w:widowControl w:val="0"/>
              <w:shd w:val="clear" w:color="auto" w:fill="auto"/>
              <w:spacing w:line="276" w:lineRule="auto"/>
              <w:jc w:val="both"/>
              <w:rPr>
                <w:rFonts w:ascii="Cambria" w:hAnsi="Cambria" w:cs="Calibri"/>
              </w:rPr>
            </w:pPr>
          </w:p>
        </w:tc>
      </w:tr>
      <w:tr w:rsidR="00911389" w:rsidRPr="00F95DD9" w14:paraId="437F5711" w14:textId="77777777" w:rsidTr="00911389">
        <w:trPr>
          <w:jc w:val="center"/>
        </w:trPr>
        <w:tc>
          <w:tcPr>
            <w:tcW w:w="2626" w:type="dxa"/>
            <w:tcBorders>
              <w:top w:val="single" w:sz="4" w:space="0" w:color="auto"/>
              <w:left w:val="single" w:sz="4" w:space="0" w:color="auto"/>
              <w:bottom w:val="single" w:sz="4" w:space="0" w:color="auto"/>
              <w:right w:val="single" w:sz="4" w:space="0" w:color="auto"/>
            </w:tcBorders>
            <w:shd w:val="clear" w:color="auto" w:fill="auto"/>
            <w:vAlign w:val="center"/>
          </w:tcPr>
          <w:p w14:paraId="1F450F0A" w14:textId="77777777" w:rsidR="00FF20E2" w:rsidRPr="00911389" w:rsidRDefault="00FF20E2" w:rsidP="00F83FB2">
            <w:pPr>
              <w:pStyle w:val="Domylne"/>
              <w:keepNext w:val="0"/>
              <w:widowControl w:val="0"/>
              <w:shd w:val="clear" w:color="auto" w:fill="auto"/>
              <w:spacing w:line="276" w:lineRule="auto"/>
              <w:jc w:val="both"/>
              <w:rPr>
                <w:rFonts w:ascii="Cambria" w:hAnsi="Cambria" w:cs="Calibri"/>
              </w:rPr>
            </w:pPr>
            <w:r w:rsidRPr="00911389">
              <w:rPr>
                <w:rFonts w:ascii="Cambria" w:hAnsi="Cambria" w:cs="Calibri"/>
              </w:rPr>
              <w:t>Wypełnienie obowiązków z zakresu ochrony danych osobowych</w:t>
            </w:r>
          </w:p>
        </w:tc>
        <w:tc>
          <w:tcPr>
            <w:tcW w:w="3748" w:type="dxa"/>
            <w:tcBorders>
              <w:top w:val="single" w:sz="4" w:space="0" w:color="auto"/>
              <w:left w:val="single" w:sz="4" w:space="0" w:color="auto"/>
              <w:bottom w:val="single" w:sz="4" w:space="0" w:color="auto"/>
              <w:right w:val="single" w:sz="4" w:space="0" w:color="auto"/>
            </w:tcBorders>
            <w:shd w:val="clear" w:color="auto" w:fill="auto"/>
            <w:vAlign w:val="center"/>
          </w:tcPr>
          <w:p w14:paraId="375EB163" w14:textId="3CA89107" w:rsidR="00FF20E2" w:rsidRPr="00911389" w:rsidRDefault="00FF20E2" w:rsidP="00AD5C12">
            <w:pPr>
              <w:numPr>
                <w:ilvl w:val="0"/>
                <w:numId w:val="24"/>
              </w:numPr>
              <w:shd w:val="clear" w:color="auto" w:fill="FFFFFF"/>
              <w:suppressAutoHyphens w:val="0"/>
              <w:ind w:left="375"/>
              <w:jc w:val="both"/>
              <w:rPr>
                <w:rFonts w:ascii="Cambria" w:hAnsi="Cambria" w:cs="Calibri"/>
                <w:sz w:val="20"/>
                <w:szCs w:val="20"/>
              </w:rPr>
            </w:pPr>
            <w:r w:rsidRPr="00911389">
              <w:rPr>
                <w:rFonts w:ascii="Cambria" w:hAnsi="Cambria" w:cs="Calibri"/>
                <w:sz w:val="20"/>
                <w:szCs w:val="20"/>
              </w:rPr>
              <w:t xml:space="preserve">imię i </w:t>
            </w:r>
            <w:r w:rsidR="00C90D11" w:rsidRPr="00911389">
              <w:rPr>
                <w:rFonts w:ascii="Cambria" w:hAnsi="Cambria" w:cs="Calibri"/>
                <w:sz w:val="20"/>
                <w:szCs w:val="20"/>
              </w:rPr>
              <w:t>nazwisk</w:t>
            </w:r>
            <w:r w:rsidR="00C90D11">
              <w:rPr>
                <w:rFonts w:ascii="Cambria" w:hAnsi="Cambria" w:cs="Calibri"/>
                <w:sz w:val="20"/>
                <w:szCs w:val="20"/>
              </w:rPr>
              <w:t>o</w:t>
            </w:r>
            <w:r w:rsidRPr="00911389">
              <w:rPr>
                <w:rFonts w:ascii="Cambria" w:hAnsi="Cambria" w:cs="Calibri"/>
                <w:sz w:val="20"/>
                <w:szCs w:val="20"/>
              </w:rPr>
              <w:t>;</w:t>
            </w:r>
          </w:p>
          <w:p w14:paraId="1C600249" w14:textId="77777777" w:rsidR="00AD5C12" w:rsidRDefault="00AD5C12" w:rsidP="00AD5C12">
            <w:pPr>
              <w:numPr>
                <w:ilvl w:val="0"/>
                <w:numId w:val="24"/>
              </w:numPr>
              <w:shd w:val="clear" w:color="auto" w:fill="FFFFFF"/>
              <w:suppressAutoHyphens w:val="0"/>
              <w:ind w:left="375"/>
              <w:jc w:val="both"/>
              <w:rPr>
                <w:rFonts w:ascii="Cambria" w:hAnsi="Cambria" w:cs="Calibri"/>
                <w:sz w:val="20"/>
                <w:szCs w:val="20"/>
              </w:rPr>
            </w:pPr>
            <w:r>
              <w:rPr>
                <w:rFonts w:ascii="Cambria" w:hAnsi="Cambria" w:cs="Calibri"/>
                <w:sz w:val="20"/>
                <w:szCs w:val="20"/>
              </w:rPr>
              <w:t>firma;</w:t>
            </w:r>
          </w:p>
          <w:p w14:paraId="2A447959" w14:textId="77777777" w:rsidR="00AD5C12" w:rsidRDefault="00AD5C12" w:rsidP="00AD5C12">
            <w:pPr>
              <w:numPr>
                <w:ilvl w:val="0"/>
                <w:numId w:val="24"/>
              </w:numPr>
              <w:shd w:val="clear" w:color="auto" w:fill="FFFFFF"/>
              <w:suppressAutoHyphens w:val="0"/>
              <w:ind w:left="375"/>
              <w:jc w:val="both"/>
              <w:rPr>
                <w:rFonts w:ascii="Cambria" w:hAnsi="Cambria" w:cs="Calibri"/>
                <w:sz w:val="20"/>
                <w:szCs w:val="20"/>
              </w:rPr>
            </w:pPr>
            <w:r>
              <w:rPr>
                <w:rFonts w:ascii="Cambria" w:hAnsi="Cambria" w:cs="Calibri"/>
                <w:sz w:val="20"/>
                <w:szCs w:val="20"/>
              </w:rPr>
              <w:t>adres prowadzenia działalności;</w:t>
            </w:r>
          </w:p>
          <w:p w14:paraId="1FF0021B" w14:textId="77777777" w:rsidR="00AD5C12" w:rsidRDefault="00AD5C12" w:rsidP="00AD5C12">
            <w:pPr>
              <w:numPr>
                <w:ilvl w:val="0"/>
                <w:numId w:val="24"/>
              </w:numPr>
              <w:shd w:val="clear" w:color="auto" w:fill="FFFFFF"/>
              <w:suppressAutoHyphens w:val="0"/>
              <w:ind w:left="375"/>
              <w:jc w:val="both"/>
              <w:rPr>
                <w:rFonts w:ascii="Cambria" w:hAnsi="Cambria" w:cs="Calibri"/>
                <w:sz w:val="20"/>
                <w:szCs w:val="20"/>
              </w:rPr>
            </w:pPr>
            <w:r>
              <w:rPr>
                <w:rFonts w:ascii="Cambria" w:hAnsi="Cambria" w:cs="Calibri"/>
                <w:sz w:val="20"/>
                <w:szCs w:val="20"/>
              </w:rPr>
              <w:t>PKD;</w:t>
            </w:r>
          </w:p>
          <w:p w14:paraId="558D972E" w14:textId="77777777" w:rsidR="00AD5C12" w:rsidRDefault="00AD5C12" w:rsidP="00AD5C12">
            <w:pPr>
              <w:numPr>
                <w:ilvl w:val="0"/>
                <w:numId w:val="24"/>
              </w:numPr>
              <w:shd w:val="clear" w:color="auto" w:fill="FFFFFF"/>
              <w:suppressAutoHyphens w:val="0"/>
              <w:ind w:left="375"/>
              <w:jc w:val="both"/>
              <w:rPr>
                <w:rFonts w:ascii="Cambria" w:hAnsi="Cambria" w:cs="Calibri"/>
                <w:sz w:val="20"/>
                <w:szCs w:val="20"/>
              </w:rPr>
            </w:pPr>
            <w:r>
              <w:rPr>
                <w:rFonts w:ascii="Cambria" w:hAnsi="Cambria" w:cs="Calibri"/>
                <w:sz w:val="20"/>
                <w:szCs w:val="20"/>
              </w:rPr>
              <w:t>NIP;</w:t>
            </w:r>
          </w:p>
          <w:p w14:paraId="33EDA397" w14:textId="77777777" w:rsidR="00AD5C12" w:rsidRPr="00911389" w:rsidRDefault="00AD5C12" w:rsidP="00AD5C12">
            <w:pPr>
              <w:numPr>
                <w:ilvl w:val="0"/>
                <w:numId w:val="24"/>
              </w:numPr>
              <w:shd w:val="clear" w:color="auto" w:fill="FFFFFF"/>
              <w:suppressAutoHyphens w:val="0"/>
              <w:ind w:left="375"/>
              <w:jc w:val="both"/>
              <w:rPr>
                <w:rFonts w:ascii="Cambria" w:hAnsi="Cambria" w:cs="Calibri"/>
                <w:sz w:val="20"/>
                <w:szCs w:val="20"/>
              </w:rPr>
            </w:pPr>
            <w:r>
              <w:rPr>
                <w:rFonts w:ascii="Cambria" w:hAnsi="Cambria" w:cs="Calibri"/>
                <w:sz w:val="20"/>
                <w:szCs w:val="20"/>
              </w:rPr>
              <w:t>REGON;</w:t>
            </w:r>
          </w:p>
          <w:p w14:paraId="3EA9B691" w14:textId="77777777" w:rsidR="00AD5C12" w:rsidRDefault="00AD5C12" w:rsidP="00AD5C12">
            <w:pPr>
              <w:numPr>
                <w:ilvl w:val="0"/>
                <w:numId w:val="24"/>
              </w:numPr>
              <w:shd w:val="clear" w:color="auto" w:fill="FFFFFF"/>
              <w:suppressAutoHyphens w:val="0"/>
              <w:ind w:left="375"/>
              <w:jc w:val="both"/>
              <w:rPr>
                <w:rFonts w:ascii="Cambria" w:hAnsi="Cambria" w:cs="Calibri"/>
                <w:sz w:val="20"/>
                <w:szCs w:val="20"/>
              </w:rPr>
            </w:pPr>
            <w:r w:rsidRPr="00911389">
              <w:rPr>
                <w:rFonts w:ascii="Cambria" w:hAnsi="Cambria" w:cs="Calibri"/>
                <w:sz w:val="20"/>
                <w:szCs w:val="20"/>
              </w:rPr>
              <w:t>adres e-mail;</w:t>
            </w:r>
          </w:p>
          <w:p w14:paraId="0FCDA2EF" w14:textId="77777777" w:rsidR="00AD5C12" w:rsidRDefault="00AD5C12" w:rsidP="00AD5C12">
            <w:pPr>
              <w:numPr>
                <w:ilvl w:val="0"/>
                <w:numId w:val="24"/>
              </w:numPr>
              <w:shd w:val="clear" w:color="auto" w:fill="FFFFFF"/>
              <w:suppressAutoHyphens w:val="0"/>
              <w:ind w:left="375"/>
              <w:jc w:val="both"/>
              <w:rPr>
                <w:rFonts w:ascii="Cambria" w:hAnsi="Cambria" w:cs="Calibri"/>
                <w:sz w:val="20"/>
                <w:szCs w:val="20"/>
              </w:rPr>
            </w:pPr>
            <w:r>
              <w:rPr>
                <w:rFonts w:ascii="Cambria" w:hAnsi="Cambria" w:cs="Calibri"/>
                <w:sz w:val="20"/>
                <w:szCs w:val="20"/>
              </w:rPr>
              <w:t>numer telefonu;</w:t>
            </w:r>
          </w:p>
          <w:p w14:paraId="5EF05E86" w14:textId="77777777" w:rsidR="00AD5C12" w:rsidRDefault="00AD5C12" w:rsidP="00AD5C12">
            <w:pPr>
              <w:numPr>
                <w:ilvl w:val="0"/>
                <w:numId w:val="24"/>
              </w:numPr>
              <w:shd w:val="clear" w:color="auto" w:fill="FFFFFF"/>
              <w:suppressAutoHyphens w:val="0"/>
              <w:ind w:left="375"/>
              <w:jc w:val="both"/>
              <w:rPr>
                <w:rFonts w:ascii="Cambria" w:hAnsi="Cambria" w:cs="Calibri"/>
                <w:sz w:val="20"/>
                <w:szCs w:val="20"/>
              </w:rPr>
            </w:pPr>
            <w:r>
              <w:rPr>
                <w:rFonts w:ascii="Cambria" w:hAnsi="Cambria" w:cs="Calibri"/>
                <w:sz w:val="20"/>
                <w:szCs w:val="20"/>
              </w:rPr>
              <w:t>informacje dot. złożenia dyspozycji najmu;</w:t>
            </w:r>
          </w:p>
          <w:p w14:paraId="46672142" w14:textId="77777777" w:rsidR="00AD5C12" w:rsidRDefault="00AD5C12" w:rsidP="00AD5C12">
            <w:pPr>
              <w:numPr>
                <w:ilvl w:val="0"/>
                <w:numId w:val="24"/>
              </w:numPr>
              <w:shd w:val="clear" w:color="auto" w:fill="FFFFFF"/>
              <w:suppressAutoHyphens w:val="0"/>
              <w:ind w:left="375"/>
              <w:jc w:val="both"/>
              <w:rPr>
                <w:rFonts w:ascii="Cambria" w:hAnsi="Cambria" w:cs="Calibri"/>
                <w:sz w:val="20"/>
                <w:szCs w:val="20"/>
              </w:rPr>
            </w:pPr>
            <w:r>
              <w:rPr>
                <w:rFonts w:ascii="Cambria" w:hAnsi="Cambria" w:cs="Calibri"/>
                <w:sz w:val="20"/>
                <w:szCs w:val="20"/>
              </w:rPr>
              <w:t>okres najmu;</w:t>
            </w:r>
          </w:p>
          <w:p w14:paraId="7D73AE00" w14:textId="77777777" w:rsidR="00AD5C12" w:rsidRDefault="00AD5C12" w:rsidP="00AD5C12">
            <w:pPr>
              <w:numPr>
                <w:ilvl w:val="0"/>
                <w:numId w:val="24"/>
              </w:numPr>
              <w:shd w:val="clear" w:color="auto" w:fill="FFFFFF"/>
              <w:suppressAutoHyphens w:val="0"/>
              <w:ind w:left="375"/>
              <w:jc w:val="both"/>
              <w:rPr>
                <w:rFonts w:ascii="Cambria" w:hAnsi="Cambria" w:cs="Calibri"/>
                <w:sz w:val="20"/>
                <w:szCs w:val="20"/>
              </w:rPr>
            </w:pPr>
            <w:r>
              <w:rPr>
                <w:rFonts w:ascii="Cambria" w:hAnsi="Cambria" w:cs="Calibri"/>
                <w:sz w:val="20"/>
                <w:szCs w:val="20"/>
              </w:rPr>
              <w:t>lokalizacja schowka;</w:t>
            </w:r>
          </w:p>
          <w:p w14:paraId="59E72BB6" w14:textId="77777777" w:rsidR="00AD5C12" w:rsidRDefault="00AD5C12" w:rsidP="00AD5C12">
            <w:pPr>
              <w:numPr>
                <w:ilvl w:val="0"/>
                <w:numId w:val="24"/>
              </w:numPr>
              <w:shd w:val="clear" w:color="auto" w:fill="FFFFFF"/>
              <w:suppressAutoHyphens w:val="0"/>
              <w:ind w:left="375"/>
              <w:jc w:val="both"/>
              <w:rPr>
                <w:rFonts w:ascii="Cambria" w:hAnsi="Cambria" w:cs="Calibri"/>
                <w:sz w:val="20"/>
                <w:szCs w:val="20"/>
              </w:rPr>
            </w:pPr>
            <w:r>
              <w:rPr>
                <w:rFonts w:ascii="Cambria" w:hAnsi="Cambria" w:cs="Calibri"/>
                <w:sz w:val="20"/>
                <w:szCs w:val="20"/>
              </w:rPr>
              <w:t>wysokość opłaty czynszowej;</w:t>
            </w:r>
          </w:p>
          <w:p w14:paraId="1484CCBF" w14:textId="77777777" w:rsidR="00AD5C12" w:rsidRPr="00632A27" w:rsidRDefault="00AD5C12" w:rsidP="00AD5C12">
            <w:pPr>
              <w:numPr>
                <w:ilvl w:val="0"/>
                <w:numId w:val="24"/>
              </w:numPr>
              <w:shd w:val="clear" w:color="auto" w:fill="FFFFFF"/>
              <w:suppressAutoHyphens w:val="0"/>
              <w:ind w:left="375"/>
              <w:jc w:val="both"/>
              <w:rPr>
                <w:rFonts w:ascii="Cambria" w:hAnsi="Cambria" w:cs="Calibri"/>
                <w:sz w:val="20"/>
                <w:szCs w:val="20"/>
              </w:rPr>
            </w:pPr>
            <w:r>
              <w:rPr>
                <w:rFonts w:ascii="Cambria" w:hAnsi="Cambria" w:cs="Calibri"/>
                <w:sz w:val="20"/>
                <w:szCs w:val="20"/>
              </w:rPr>
              <w:t>informacja o sposobie płatności</w:t>
            </w:r>
          </w:p>
          <w:p w14:paraId="76C7AA51" w14:textId="77777777" w:rsidR="00FF20E2" w:rsidRPr="00911389" w:rsidRDefault="00FF20E2" w:rsidP="00AD5C12">
            <w:pPr>
              <w:numPr>
                <w:ilvl w:val="0"/>
                <w:numId w:val="24"/>
              </w:numPr>
              <w:shd w:val="clear" w:color="auto" w:fill="FFFFFF"/>
              <w:suppressAutoHyphens w:val="0"/>
              <w:ind w:left="375"/>
              <w:jc w:val="both"/>
              <w:rPr>
                <w:rFonts w:ascii="Cambria" w:hAnsi="Cambria" w:cs="Calibri"/>
                <w:sz w:val="20"/>
                <w:szCs w:val="20"/>
              </w:rPr>
            </w:pPr>
            <w:r w:rsidRPr="00911389">
              <w:rPr>
                <w:rFonts w:ascii="Cambria" w:hAnsi="Cambria" w:cs="Calibri"/>
                <w:sz w:val="20"/>
                <w:szCs w:val="20"/>
              </w:rPr>
              <w:t>adres IP;</w:t>
            </w:r>
          </w:p>
          <w:p w14:paraId="64DDCDF3" w14:textId="7B6B9341" w:rsidR="00FF20E2" w:rsidRDefault="00FF20E2" w:rsidP="00AD5C12">
            <w:pPr>
              <w:numPr>
                <w:ilvl w:val="0"/>
                <w:numId w:val="24"/>
              </w:numPr>
              <w:shd w:val="clear" w:color="auto" w:fill="FFFFFF"/>
              <w:suppressAutoHyphens w:val="0"/>
              <w:ind w:left="375"/>
              <w:jc w:val="both"/>
              <w:rPr>
                <w:rFonts w:ascii="Cambria" w:hAnsi="Cambria" w:cs="Calibri"/>
                <w:sz w:val="20"/>
                <w:szCs w:val="20"/>
              </w:rPr>
            </w:pPr>
            <w:r w:rsidRPr="00911389">
              <w:rPr>
                <w:rFonts w:ascii="Cambria" w:hAnsi="Cambria" w:cs="Calibri"/>
                <w:sz w:val="20"/>
                <w:szCs w:val="20"/>
              </w:rPr>
              <w:t>data rejestracji;</w:t>
            </w:r>
          </w:p>
          <w:p w14:paraId="4FDC75E1" w14:textId="77777777" w:rsidR="00DB1AF4" w:rsidRDefault="00DB1AF4" w:rsidP="00AD5C12">
            <w:pPr>
              <w:pStyle w:val="Domylne"/>
              <w:keepNext w:val="0"/>
              <w:widowControl w:val="0"/>
              <w:numPr>
                <w:ilvl w:val="0"/>
                <w:numId w:val="24"/>
              </w:numPr>
              <w:ind w:left="375"/>
              <w:jc w:val="both"/>
              <w:rPr>
                <w:rFonts w:ascii="Cambria" w:hAnsi="Cambria" w:cs="Calibri"/>
              </w:rPr>
            </w:pPr>
            <w:r>
              <w:rPr>
                <w:rFonts w:ascii="Cambria" w:hAnsi="Cambria" w:cs="Calibri"/>
              </w:rPr>
              <w:t>historia kontaktów z Administratorem;</w:t>
            </w:r>
          </w:p>
          <w:p w14:paraId="33CCDFB5" w14:textId="77777777" w:rsidR="00FF20E2" w:rsidRPr="00911389" w:rsidRDefault="00FF20E2" w:rsidP="00AD5C12">
            <w:pPr>
              <w:numPr>
                <w:ilvl w:val="0"/>
                <w:numId w:val="24"/>
              </w:numPr>
              <w:shd w:val="clear" w:color="auto" w:fill="FFFFFF"/>
              <w:suppressAutoHyphens w:val="0"/>
              <w:ind w:left="375"/>
              <w:jc w:val="both"/>
              <w:rPr>
                <w:rFonts w:ascii="Cambria" w:hAnsi="Cambria" w:cs="Calibri"/>
                <w:sz w:val="20"/>
                <w:szCs w:val="20"/>
              </w:rPr>
            </w:pPr>
            <w:r w:rsidRPr="00911389">
              <w:rPr>
                <w:rFonts w:ascii="Cambria" w:hAnsi="Cambria" w:cs="Calibri"/>
                <w:sz w:val="20"/>
                <w:szCs w:val="20"/>
              </w:rPr>
              <w:t>historia korzystania z Aplikacji i Usług;</w:t>
            </w:r>
          </w:p>
          <w:p w14:paraId="55AEE98F" w14:textId="339020FF" w:rsidR="00FF20E2" w:rsidRPr="00911389" w:rsidRDefault="00FF20E2" w:rsidP="00AD5C12">
            <w:pPr>
              <w:numPr>
                <w:ilvl w:val="0"/>
                <w:numId w:val="24"/>
              </w:numPr>
              <w:shd w:val="clear" w:color="auto" w:fill="FFFFFF"/>
              <w:suppressAutoHyphens w:val="0"/>
              <w:ind w:left="375"/>
              <w:jc w:val="both"/>
              <w:rPr>
                <w:rFonts w:ascii="Cambria" w:hAnsi="Cambria" w:cs="Calibri"/>
                <w:sz w:val="20"/>
                <w:szCs w:val="20"/>
              </w:rPr>
            </w:pPr>
            <w:r w:rsidRPr="00911389">
              <w:rPr>
                <w:rFonts w:ascii="Cambria" w:hAnsi="Cambria" w:cs="Calibri"/>
                <w:sz w:val="20"/>
                <w:szCs w:val="20"/>
              </w:rPr>
              <w:t>historia kontaktów</w:t>
            </w:r>
            <w:r w:rsidR="00664A54">
              <w:rPr>
                <w:rFonts w:ascii="Cambria" w:hAnsi="Cambria" w:cs="Calibri"/>
                <w:sz w:val="20"/>
                <w:szCs w:val="20"/>
              </w:rPr>
              <w:t xml:space="preserve"> pomiędzy Użytkownikami</w:t>
            </w:r>
            <w:r w:rsidR="00DB1AF4">
              <w:rPr>
                <w:rFonts w:ascii="Cambria" w:hAnsi="Cambria" w:cs="Calibri"/>
                <w:sz w:val="20"/>
                <w:szCs w:val="20"/>
              </w:rPr>
              <w:t>.</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324305BE" w14:textId="77777777" w:rsidR="00FF20E2" w:rsidRPr="00911389" w:rsidRDefault="00FF20E2" w:rsidP="002456D4">
            <w:pPr>
              <w:pStyle w:val="Domylne"/>
              <w:widowControl w:val="0"/>
              <w:shd w:val="clear" w:color="auto" w:fill="auto"/>
              <w:spacing w:line="276" w:lineRule="auto"/>
              <w:jc w:val="both"/>
              <w:rPr>
                <w:rFonts w:ascii="Cambria" w:hAnsi="Cambria" w:cs="Calibri"/>
              </w:rPr>
            </w:pPr>
            <w:r w:rsidRPr="00911389">
              <w:rPr>
                <w:rFonts w:ascii="Cambria" w:hAnsi="Cambria" w:cs="Calibri"/>
              </w:rPr>
              <w:t>Podstawą prawną takiego przetwarzania danych jest po pierwsze, art. 6 ust. 1 lit. c RODO, który pozwala przetwarzać dane osobowe, jeżeli takie przetwarzanie jest konieczne do wywiązania się przez Administratora Danych Osobowych z obowiązków wynikających z prawa; po drugie, art. 6 ust. 1 lit. f RODO, który pozwala przetwarzać dane osobowe, jeżeli tym sposobem Administrator Danych Osobowych realizuje swój prawnie uzasadniony interes (w tym przypadku interesem Administratora jest posiadanie wiedzy na temat osób, które np. realizują swoje uprawnienia wynikające z RODO)</w:t>
            </w:r>
          </w:p>
          <w:p w14:paraId="504007FD" w14:textId="77777777" w:rsidR="00FF20E2" w:rsidRPr="00911389" w:rsidRDefault="00FF20E2" w:rsidP="002456D4">
            <w:pPr>
              <w:pStyle w:val="Domylne"/>
              <w:widowControl w:val="0"/>
              <w:shd w:val="clear" w:color="auto" w:fill="auto"/>
              <w:spacing w:line="276" w:lineRule="auto"/>
              <w:jc w:val="both"/>
              <w:rPr>
                <w:rFonts w:ascii="Cambria" w:hAnsi="Cambria" w:cs="Calibri"/>
              </w:rPr>
            </w:pPr>
          </w:p>
        </w:tc>
      </w:tr>
      <w:tr w:rsidR="00911389" w:rsidRPr="00F95DD9" w14:paraId="4CB8E6E5" w14:textId="77777777" w:rsidTr="00911389">
        <w:trPr>
          <w:jc w:val="center"/>
        </w:trPr>
        <w:tc>
          <w:tcPr>
            <w:tcW w:w="2626" w:type="dxa"/>
            <w:tcBorders>
              <w:top w:val="single" w:sz="4" w:space="0" w:color="auto"/>
              <w:left w:val="single" w:sz="4" w:space="0" w:color="auto"/>
              <w:bottom w:val="single" w:sz="4" w:space="0" w:color="auto"/>
              <w:right w:val="single" w:sz="4" w:space="0" w:color="auto"/>
            </w:tcBorders>
            <w:shd w:val="clear" w:color="auto" w:fill="auto"/>
            <w:vAlign w:val="center"/>
          </w:tcPr>
          <w:p w14:paraId="073BFF12" w14:textId="77777777" w:rsidR="00FF20E2" w:rsidRPr="00911389" w:rsidRDefault="00FF20E2" w:rsidP="00F83FB2">
            <w:pPr>
              <w:pStyle w:val="Domylne"/>
              <w:keepNext w:val="0"/>
              <w:widowControl w:val="0"/>
              <w:shd w:val="clear" w:color="auto" w:fill="auto"/>
              <w:spacing w:line="276" w:lineRule="auto"/>
              <w:jc w:val="both"/>
              <w:rPr>
                <w:rFonts w:ascii="Cambria" w:hAnsi="Cambria" w:cs="Calibri"/>
              </w:rPr>
            </w:pPr>
            <w:r w:rsidRPr="00911389">
              <w:rPr>
                <w:rFonts w:ascii="Cambria" w:hAnsi="Cambria" w:cs="Calibri"/>
              </w:rPr>
              <w:t>Ustalenie, dochodzenie lub obrona przed roszczeniami </w:t>
            </w:r>
          </w:p>
        </w:tc>
        <w:tc>
          <w:tcPr>
            <w:tcW w:w="3748" w:type="dxa"/>
            <w:tcBorders>
              <w:top w:val="single" w:sz="4" w:space="0" w:color="auto"/>
              <w:left w:val="single" w:sz="4" w:space="0" w:color="auto"/>
              <w:bottom w:val="single" w:sz="4" w:space="0" w:color="auto"/>
              <w:right w:val="single" w:sz="4" w:space="0" w:color="auto"/>
            </w:tcBorders>
            <w:shd w:val="clear" w:color="auto" w:fill="auto"/>
            <w:vAlign w:val="center"/>
          </w:tcPr>
          <w:p w14:paraId="23B50B7D" w14:textId="67FD4936" w:rsidR="00FF20E2" w:rsidRPr="00911389" w:rsidRDefault="00FF20E2" w:rsidP="00AD5C12">
            <w:pPr>
              <w:numPr>
                <w:ilvl w:val="0"/>
                <w:numId w:val="24"/>
              </w:numPr>
              <w:shd w:val="clear" w:color="auto" w:fill="FFFFFF"/>
              <w:suppressAutoHyphens w:val="0"/>
              <w:ind w:left="324" w:hanging="324"/>
              <w:jc w:val="both"/>
              <w:rPr>
                <w:rFonts w:ascii="Cambria" w:hAnsi="Cambria" w:cs="Calibri"/>
                <w:sz w:val="20"/>
                <w:szCs w:val="20"/>
              </w:rPr>
            </w:pPr>
            <w:r w:rsidRPr="00911389">
              <w:rPr>
                <w:rFonts w:ascii="Cambria" w:hAnsi="Cambria" w:cs="Calibri"/>
                <w:sz w:val="20"/>
                <w:szCs w:val="20"/>
              </w:rPr>
              <w:t xml:space="preserve">imię i </w:t>
            </w:r>
            <w:r w:rsidR="00F83FB2" w:rsidRPr="00911389">
              <w:rPr>
                <w:rFonts w:ascii="Cambria" w:hAnsi="Cambria" w:cs="Calibri"/>
                <w:sz w:val="20"/>
                <w:szCs w:val="20"/>
              </w:rPr>
              <w:t>nazwisk</w:t>
            </w:r>
            <w:r w:rsidR="00F83FB2">
              <w:rPr>
                <w:rFonts w:ascii="Cambria" w:hAnsi="Cambria" w:cs="Calibri"/>
                <w:sz w:val="20"/>
                <w:szCs w:val="20"/>
              </w:rPr>
              <w:t>o</w:t>
            </w:r>
            <w:r w:rsidRPr="00911389">
              <w:rPr>
                <w:rFonts w:ascii="Cambria" w:hAnsi="Cambria" w:cs="Calibri"/>
                <w:sz w:val="20"/>
                <w:szCs w:val="20"/>
              </w:rPr>
              <w:t>;</w:t>
            </w:r>
          </w:p>
          <w:p w14:paraId="6182C09B" w14:textId="77777777" w:rsidR="00AD5C12" w:rsidRDefault="00AD5C12" w:rsidP="00AD5C12">
            <w:pPr>
              <w:numPr>
                <w:ilvl w:val="0"/>
                <w:numId w:val="24"/>
              </w:numPr>
              <w:shd w:val="clear" w:color="auto" w:fill="FFFFFF"/>
              <w:suppressAutoHyphens w:val="0"/>
              <w:ind w:left="324" w:hanging="324"/>
              <w:jc w:val="both"/>
              <w:rPr>
                <w:rFonts w:ascii="Cambria" w:hAnsi="Cambria" w:cs="Calibri"/>
                <w:sz w:val="20"/>
                <w:szCs w:val="20"/>
              </w:rPr>
            </w:pPr>
            <w:r>
              <w:rPr>
                <w:rFonts w:ascii="Cambria" w:hAnsi="Cambria" w:cs="Calibri"/>
                <w:sz w:val="20"/>
                <w:szCs w:val="20"/>
              </w:rPr>
              <w:t>firma;</w:t>
            </w:r>
          </w:p>
          <w:p w14:paraId="7023DA97" w14:textId="77777777" w:rsidR="00AD5C12" w:rsidRDefault="00AD5C12" w:rsidP="00AD5C12">
            <w:pPr>
              <w:numPr>
                <w:ilvl w:val="0"/>
                <w:numId w:val="24"/>
              </w:numPr>
              <w:shd w:val="clear" w:color="auto" w:fill="FFFFFF"/>
              <w:suppressAutoHyphens w:val="0"/>
              <w:ind w:left="324" w:hanging="324"/>
              <w:jc w:val="both"/>
              <w:rPr>
                <w:rFonts w:ascii="Cambria" w:hAnsi="Cambria" w:cs="Calibri"/>
                <w:sz w:val="20"/>
                <w:szCs w:val="20"/>
              </w:rPr>
            </w:pPr>
            <w:r>
              <w:rPr>
                <w:rFonts w:ascii="Cambria" w:hAnsi="Cambria" w:cs="Calibri"/>
                <w:sz w:val="20"/>
                <w:szCs w:val="20"/>
              </w:rPr>
              <w:t>adres prowadzenia działalności;</w:t>
            </w:r>
          </w:p>
          <w:p w14:paraId="2A85BC5B" w14:textId="77777777" w:rsidR="00AD5C12" w:rsidRDefault="00AD5C12" w:rsidP="00AD5C12">
            <w:pPr>
              <w:numPr>
                <w:ilvl w:val="0"/>
                <w:numId w:val="24"/>
              </w:numPr>
              <w:shd w:val="clear" w:color="auto" w:fill="FFFFFF"/>
              <w:suppressAutoHyphens w:val="0"/>
              <w:ind w:left="324" w:hanging="324"/>
              <w:jc w:val="both"/>
              <w:rPr>
                <w:rFonts w:ascii="Cambria" w:hAnsi="Cambria" w:cs="Calibri"/>
                <w:sz w:val="20"/>
                <w:szCs w:val="20"/>
              </w:rPr>
            </w:pPr>
            <w:r>
              <w:rPr>
                <w:rFonts w:ascii="Cambria" w:hAnsi="Cambria" w:cs="Calibri"/>
                <w:sz w:val="20"/>
                <w:szCs w:val="20"/>
              </w:rPr>
              <w:t>PKD;</w:t>
            </w:r>
          </w:p>
          <w:p w14:paraId="6797BF4E" w14:textId="77777777" w:rsidR="00AD5C12" w:rsidRDefault="00AD5C12" w:rsidP="00AD5C12">
            <w:pPr>
              <w:numPr>
                <w:ilvl w:val="0"/>
                <w:numId w:val="24"/>
              </w:numPr>
              <w:shd w:val="clear" w:color="auto" w:fill="FFFFFF"/>
              <w:suppressAutoHyphens w:val="0"/>
              <w:ind w:left="324" w:hanging="324"/>
              <w:jc w:val="both"/>
              <w:rPr>
                <w:rFonts w:ascii="Cambria" w:hAnsi="Cambria" w:cs="Calibri"/>
                <w:sz w:val="20"/>
                <w:szCs w:val="20"/>
              </w:rPr>
            </w:pPr>
            <w:r>
              <w:rPr>
                <w:rFonts w:ascii="Cambria" w:hAnsi="Cambria" w:cs="Calibri"/>
                <w:sz w:val="20"/>
                <w:szCs w:val="20"/>
              </w:rPr>
              <w:t>NIP;</w:t>
            </w:r>
          </w:p>
          <w:p w14:paraId="439301C8" w14:textId="77777777" w:rsidR="00AD5C12" w:rsidRPr="00911389" w:rsidRDefault="00AD5C12" w:rsidP="00AD5C12">
            <w:pPr>
              <w:numPr>
                <w:ilvl w:val="0"/>
                <w:numId w:val="24"/>
              </w:numPr>
              <w:shd w:val="clear" w:color="auto" w:fill="FFFFFF"/>
              <w:suppressAutoHyphens w:val="0"/>
              <w:ind w:left="324" w:hanging="324"/>
              <w:jc w:val="both"/>
              <w:rPr>
                <w:rFonts w:ascii="Cambria" w:hAnsi="Cambria" w:cs="Calibri"/>
                <w:sz w:val="20"/>
                <w:szCs w:val="20"/>
              </w:rPr>
            </w:pPr>
            <w:r>
              <w:rPr>
                <w:rFonts w:ascii="Cambria" w:hAnsi="Cambria" w:cs="Calibri"/>
                <w:sz w:val="20"/>
                <w:szCs w:val="20"/>
              </w:rPr>
              <w:t>REGON;</w:t>
            </w:r>
          </w:p>
          <w:p w14:paraId="79B82574" w14:textId="77777777" w:rsidR="00AD5C12" w:rsidRDefault="00AD5C12" w:rsidP="00AD5C12">
            <w:pPr>
              <w:numPr>
                <w:ilvl w:val="0"/>
                <w:numId w:val="24"/>
              </w:numPr>
              <w:shd w:val="clear" w:color="auto" w:fill="FFFFFF"/>
              <w:suppressAutoHyphens w:val="0"/>
              <w:ind w:left="324" w:hanging="324"/>
              <w:jc w:val="both"/>
              <w:rPr>
                <w:rFonts w:ascii="Cambria" w:hAnsi="Cambria" w:cs="Calibri"/>
                <w:sz w:val="20"/>
                <w:szCs w:val="20"/>
              </w:rPr>
            </w:pPr>
            <w:r w:rsidRPr="00911389">
              <w:rPr>
                <w:rFonts w:ascii="Cambria" w:hAnsi="Cambria" w:cs="Calibri"/>
                <w:sz w:val="20"/>
                <w:szCs w:val="20"/>
              </w:rPr>
              <w:t>adres e-mail;</w:t>
            </w:r>
          </w:p>
          <w:p w14:paraId="2881BE24" w14:textId="77777777" w:rsidR="00AD5C12" w:rsidRDefault="00AD5C12" w:rsidP="00AD5C12">
            <w:pPr>
              <w:numPr>
                <w:ilvl w:val="0"/>
                <w:numId w:val="24"/>
              </w:numPr>
              <w:shd w:val="clear" w:color="auto" w:fill="FFFFFF"/>
              <w:suppressAutoHyphens w:val="0"/>
              <w:ind w:left="324" w:hanging="324"/>
              <w:jc w:val="both"/>
              <w:rPr>
                <w:rFonts w:ascii="Cambria" w:hAnsi="Cambria" w:cs="Calibri"/>
                <w:sz w:val="20"/>
                <w:szCs w:val="20"/>
              </w:rPr>
            </w:pPr>
            <w:r>
              <w:rPr>
                <w:rFonts w:ascii="Cambria" w:hAnsi="Cambria" w:cs="Calibri"/>
                <w:sz w:val="20"/>
                <w:szCs w:val="20"/>
              </w:rPr>
              <w:t>numer telefonu;</w:t>
            </w:r>
          </w:p>
          <w:p w14:paraId="14682D3E" w14:textId="77777777" w:rsidR="00AD5C12" w:rsidRDefault="00AD5C12" w:rsidP="00AD5C12">
            <w:pPr>
              <w:numPr>
                <w:ilvl w:val="0"/>
                <w:numId w:val="24"/>
              </w:numPr>
              <w:shd w:val="clear" w:color="auto" w:fill="FFFFFF"/>
              <w:suppressAutoHyphens w:val="0"/>
              <w:ind w:left="324" w:hanging="324"/>
              <w:jc w:val="both"/>
              <w:rPr>
                <w:rFonts w:ascii="Cambria" w:hAnsi="Cambria" w:cs="Calibri"/>
                <w:sz w:val="20"/>
                <w:szCs w:val="20"/>
              </w:rPr>
            </w:pPr>
            <w:r>
              <w:rPr>
                <w:rFonts w:ascii="Cambria" w:hAnsi="Cambria" w:cs="Calibri"/>
                <w:sz w:val="20"/>
                <w:szCs w:val="20"/>
              </w:rPr>
              <w:t>informacje dot. złożenia dyspozycji najmu;</w:t>
            </w:r>
          </w:p>
          <w:p w14:paraId="7B9C65E8" w14:textId="77777777" w:rsidR="00AD5C12" w:rsidRDefault="00AD5C12" w:rsidP="00AD5C12">
            <w:pPr>
              <w:numPr>
                <w:ilvl w:val="0"/>
                <w:numId w:val="24"/>
              </w:numPr>
              <w:shd w:val="clear" w:color="auto" w:fill="FFFFFF"/>
              <w:suppressAutoHyphens w:val="0"/>
              <w:ind w:left="324" w:hanging="324"/>
              <w:jc w:val="both"/>
              <w:rPr>
                <w:rFonts w:ascii="Cambria" w:hAnsi="Cambria" w:cs="Calibri"/>
                <w:sz w:val="20"/>
                <w:szCs w:val="20"/>
              </w:rPr>
            </w:pPr>
            <w:r>
              <w:rPr>
                <w:rFonts w:ascii="Cambria" w:hAnsi="Cambria" w:cs="Calibri"/>
                <w:sz w:val="20"/>
                <w:szCs w:val="20"/>
              </w:rPr>
              <w:t>okres najmu;</w:t>
            </w:r>
          </w:p>
          <w:p w14:paraId="39FE72F0" w14:textId="77777777" w:rsidR="00AD5C12" w:rsidRDefault="00AD5C12" w:rsidP="00AD5C12">
            <w:pPr>
              <w:numPr>
                <w:ilvl w:val="0"/>
                <w:numId w:val="24"/>
              </w:numPr>
              <w:shd w:val="clear" w:color="auto" w:fill="FFFFFF"/>
              <w:suppressAutoHyphens w:val="0"/>
              <w:ind w:left="324" w:hanging="324"/>
              <w:jc w:val="both"/>
              <w:rPr>
                <w:rFonts w:ascii="Cambria" w:hAnsi="Cambria" w:cs="Calibri"/>
                <w:sz w:val="20"/>
                <w:szCs w:val="20"/>
              </w:rPr>
            </w:pPr>
            <w:r>
              <w:rPr>
                <w:rFonts w:ascii="Cambria" w:hAnsi="Cambria" w:cs="Calibri"/>
                <w:sz w:val="20"/>
                <w:szCs w:val="20"/>
              </w:rPr>
              <w:t>lokalizacja schowka;</w:t>
            </w:r>
          </w:p>
          <w:p w14:paraId="718C2C30" w14:textId="77777777" w:rsidR="00AD5C12" w:rsidRDefault="00AD5C12" w:rsidP="00AD5C12">
            <w:pPr>
              <w:numPr>
                <w:ilvl w:val="0"/>
                <w:numId w:val="24"/>
              </w:numPr>
              <w:shd w:val="clear" w:color="auto" w:fill="FFFFFF"/>
              <w:suppressAutoHyphens w:val="0"/>
              <w:ind w:left="324" w:hanging="324"/>
              <w:jc w:val="both"/>
              <w:rPr>
                <w:rFonts w:ascii="Cambria" w:hAnsi="Cambria" w:cs="Calibri"/>
                <w:sz w:val="20"/>
                <w:szCs w:val="20"/>
              </w:rPr>
            </w:pPr>
            <w:r>
              <w:rPr>
                <w:rFonts w:ascii="Cambria" w:hAnsi="Cambria" w:cs="Calibri"/>
                <w:sz w:val="20"/>
                <w:szCs w:val="20"/>
              </w:rPr>
              <w:t>wysokość opłaty czynszowej;</w:t>
            </w:r>
          </w:p>
          <w:p w14:paraId="298826D3" w14:textId="77777777" w:rsidR="00AD5C12" w:rsidRPr="00632A27" w:rsidRDefault="00AD5C12" w:rsidP="00AD5C12">
            <w:pPr>
              <w:numPr>
                <w:ilvl w:val="0"/>
                <w:numId w:val="24"/>
              </w:numPr>
              <w:shd w:val="clear" w:color="auto" w:fill="FFFFFF"/>
              <w:suppressAutoHyphens w:val="0"/>
              <w:ind w:left="324" w:hanging="324"/>
              <w:jc w:val="both"/>
              <w:rPr>
                <w:rFonts w:ascii="Cambria" w:hAnsi="Cambria" w:cs="Calibri"/>
                <w:sz w:val="20"/>
                <w:szCs w:val="20"/>
              </w:rPr>
            </w:pPr>
            <w:r>
              <w:rPr>
                <w:rFonts w:ascii="Cambria" w:hAnsi="Cambria" w:cs="Calibri"/>
                <w:sz w:val="20"/>
                <w:szCs w:val="20"/>
              </w:rPr>
              <w:t>informacja o sposobie płatności</w:t>
            </w:r>
          </w:p>
          <w:p w14:paraId="3507B168" w14:textId="77777777" w:rsidR="00FF20E2" w:rsidRPr="0049635D" w:rsidRDefault="00FF20E2" w:rsidP="00AD5C12">
            <w:pPr>
              <w:numPr>
                <w:ilvl w:val="0"/>
                <w:numId w:val="24"/>
              </w:numPr>
              <w:shd w:val="clear" w:color="auto" w:fill="FFFFFF"/>
              <w:suppressAutoHyphens w:val="0"/>
              <w:ind w:left="324" w:hanging="324"/>
              <w:jc w:val="both"/>
              <w:rPr>
                <w:rFonts w:ascii="Cambria" w:hAnsi="Cambria" w:cs="Calibri"/>
                <w:sz w:val="20"/>
                <w:szCs w:val="20"/>
              </w:rPr>
            </w:pPr>
            <w:r w:rsidRPr="00911389">
              <w:rPr>
                <w:rFonts w:ascii="Cambria" w:hAnsi="Cambria" w:cs="Calibri"/>
                <w:sz w:val="20"/>
                <w:szCs w:val="20"/>
              </w:rPr>
              <w:t>adres IP;</w:t>
            </w:r>
          </w:p>
          <w:p w14:paraId="032DA625" w14:textId="77777777" w:rsidR="00FF20E2" w:rsidRPr="0049635D" w:rsidRDefault="00FF20E2" w:rsidP="00AD5C12">
            <w:pPr>
              <w:numPr>
                <w:ilvl w:val="0"/>
                <w:numId w:val="24"/>
              </w:numPr>
              <w:shd w:val="clear" w:color="auto" w:fill="FFFFFF"/>
              <w:suppressAutoHyphens w:val="0"/>
              <w:ind w:left="324" w:hanging="324"/>
              <w:jc w:val="both"/>
              <w:rPr>
                <w:rFonts w:ascii="Cambria" w:hAnsi="Cambria" w:cs="Calibri"/>
                <w:sz w:val="20"/>
                <w:szCs w:val="20"/>
              </w:rPr>
            </w:pPr>
            <w:r w:rsidRPr="0049635D">
              <w:rPr>
                <w:rFonts w:ascii="Cambria" w:hAnsi="Cambria" w:cs="Calibri"/>
                <w:sz w:val="20"/>
                <w:szCs w:val="20"/>
              </w:rPr>
              <w:t>data i godzina rejestracji;</w:t>
            </w:r>
          </w:p>
          <w:p w14:paraId="2820BD5F" w14:textId="77777777" w:rsidR="0049635D" w:rsidRPr="0049635D" w:rsidRDefault="0049635D" w:rsidP="00AD5C12">
            <w:pPr>
              <w:pStyle w:val="Domylne"/>
              <w:keepNext w:val="0"/>
              <w:widowControl w:val="0"/>
              <w:numPr>
                <w:ilvl w:val="0"/>
                <w:numId w:val="24"/>
              </w:numPr>
              <w:ind w:left="324" w:hanging="324"/>
              <w:jc w:val="both"/>
              <w:rPr>
                <w:rFonts w:ascii="Cambria" w:hAnsi="Cambria" w:cs="Calibri"/>
              </w:rPr>
            </w:pPr>
            <w:r w:rsidRPr="0049635D">
              <w:rPr>
                <w:rFonts w:ascii="Cambria" w:hAnsi="Cambria" w:cs="Calibri"/>
              </w:rPr>
              <w:t xml:space="preserve">historia kontaktów z </w:t>
            </w:r>
            <w:r w:rsidRPr="0049635D">
              <w:rPr>
                <w:rFonts w:ascii="Cambria" w:hAnsi="Cambria" w:cs="Calibri"/>
              </w:rPr>
              <w:lastRenderedPageBreak/>
              <w:t>Administratorem;</w:t>
            </w:r>
          </w:p>
          <w:p w14:paraId="5434CD9B" w14:textId="77777777" w:rsidR="0049635D" w:rsidRPr="0049635D" w:rsidRDefault="0049635D" w:rsidP="00AD5C12">
            <w:pPr>
              <w:numPr>
                <w:ilvl w:val="0"/>
                <w:numId w:val="24"/>
              </w:numPr>
              <w:shd w:val="clear" w:color="auto" w:fill="FFFFFF"/>
              <w:suppressAutoHyphens w:val="0"/>
              <w:ind w:left="324" w:hanging="324"/>
              <w:jc w:val="both"/>
              <w:rPr>
                <w:rFonts w:ascii="Cambria" w:hAnsi="Cambria" w:cs="Calibri"/>
                <w:sz w:val="20"/>
                <w:szCs w:val="20"/>
              </w:rPr>
            </w:pPr>
            <w:r w:rsidRPr="0049635D">
              <w:rPr>
                <w:rFonts w:ascii="Cambria" w:hAnsi="Cambria" w:cs="Calibri"/>
                <w:sz w:val="20"/>
                <w:szCs w:val="20"/>
              </w:rPr>
              <w:t>historia korzystania z Aplikacji i Usług;</w:t>
            </w:r>
          </w:p>
          <w:p w14:paraId="29E4FF22" w14:textId="4EA61307" w:rsidR="00FF20E2" w:rsidRPr="0049635D" w:rsidRDefault="0049635D" w:rsidP="00AD5C12">
            <w:pPr>
              <w:numPr>
                <w:ilvl w:val="0"/>
                <w:numId w:val="24"/>
              </w:numPr>
              <w:shd w:val="clear" w:color="auto" w:fill="FFFFFF"/>
              <w:suppressAutoHyphens w:val="0"/>
              <w:ind w:left="324" w:hanging="324"/>
              <w:jc w:val="both"/>
              <w:rPr>
                <w:rFonts w:ascii="Cambria" w:hAnsi="Cambria" w:cs="Calibri"/>
                <w:sz w:val="20"/>
                <w:szCs w:val="20"/>
              </w:rPr>
            </w:pPr>
            <w:r w:rsidRPr="0049635D">
              <w:rPr>
                <w:rFonts w:ascii="Cambria" w:hAnsi="Cambria" w:cs="Calibri"/>
                <w:sz w:val="20"/>
                <w:szCs w:val="20"/>
              </w:rPr>
              <w:t>historia kontaktów pomiędzy Użytkownikami.</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11C7B74" w14:textId="77777777" w:rsidR="00FF20E2" w:rsidRPr="00911389" w:rsidRDefault="00FF20E2" w:rsidP="002456D4">
            <w:pPr>
              <w:pStyle w:val="Domylne"/>
              <w:widowControl w:val="0"/>
              <w:shd w:val="clear" w:color="auto" w:fill="auto"/>
              <w:spacing w:line="276" w:lineRule="auto"/>
              <w:jc w:val="both"/>
              <w:rPr>
                <w:rFonts w:ascii="Cambria" w:hAnsi="Cambria" w:cs="Calibri"/>
              </w:rPr>
            </w:pPr>
            <w:r w:rsidRPr="00911389">
              <w:rPr>
                <w:rFonts w:ascii="Cambria" w:hAnsi="Cambria" w:cs="Calibri"/>
              </w:rPr>
              <w:lastRenderedPageBreak/>
              <w:t>Podstawą prawną takiego przetwarzania danych jest art. 6 ust. 1 lit. f RODO, który pozwala przetwarzać dane osobowe, jeżeli tym sposobem Administrator Danych Osobowych realizuje swój prawnie uzasadniony interes (w tym przypadku interesem Administratora jest posiadanie danych osobowych, które pozwolą ustalić, dochodzić lub bronić się przed roszczeniami Użytkowników i osób trzecich).</w:t>
            </w:r>
          </w:p>
        </w:tc>
      </w:tr>
      <w:tr w:rsidR="00911389" w:rsidRPr="00F95DD9" w14:paraId="1704684F" w14:textId="77777777" w:rsidTr="00911389">
        <w:trPr>
          <w:jc w:val="center"/>
        </w:trPr>
        <w:tc>
          <w:tcPr>
            <w:tcW w:w="2626" w:type="dxa"/>
            <w:tcBorders>
              <w:top w:val="single" w:sz="4" w:space="0" w:color="auto"/>
              <w:left w:val="single" w:sz="4" w:space="0" w:color="auto"/>
              <w:bottom w:val="single" w:sz="4" w:space="0" w:color="auto"/>
              <w:right w:val="single" w:sz="4" w:space="0" w:color="auto"/>
            </w:tcBorders>
            <w:shd w:val="clear" w:color="auto" w:fill="auto"/>
            <w:vAlign w:val="center"/>
          </w:tcPr>
          <w:p w14:paraId="6C7EC7F0" w14:textId="77777777" w:rsidR="00FF20E2" w:rsidRPr="00911389" w:rsidRDefault="00FF20E2" w:rsidP="00F83FB2">
            <w:pPr>
              <w:pStyle w:val="Domylne"/>
              <w:keepNext w:val="0"/>
              <w:widowControl w:val="0"/>
              <w:shd w:val="clear" w:color="auto" w:fill="auto"/>
              <w:spacing w:line="276" w:lineRule="auto"/>
              <w:jc w:val="both"/>
              <w:rPr>
                <w:rFonts w:ascii="Cambria" w:hAnsi="Cambria" w:cs="Calibri"/>
              </w:rPr>
            </w:pPr>
            <w:r w:rsidRPr="00911389">
              <w:rPr>
                <w:rFonts w:ascii="Cambria" w:hAnsi="Cambria" w:cs="Calibri"/>
              </w:rPr>
              <w:t xml:space="preserve">Zapewnienie bezpieczeństwa i przeciwdziałanie </w:t>
            </w:r>
            <w:proofErr w:type="spellStart"/>
            <w:r w:rsidRPr="00911389">
              <w:rPr>
                <w:rFonts w:ascii="Cambria" w:hAnsi="Cambria" w:cs="Calibri"/>
              </w:rPr>
              <w:t>zachowaniom</w:t>
            </w:r>
            <w:proofErr w:type="spellEnd"/>
            <w:r w:rsidRPr="00911389">
              <w:rPr>
                <w:rFonts w:ascii="Cambria" w:hAnsi="Cambria" w:cs="Calibri"/>
              </w:rPr>
              <w:t xml:space="preserve"> niezgodnym z regulaminem Aplikacji </w:t>
            </w:r>
          </w:p>
        </w:tc>
        <w:tc>
          <w:tcPr>
            <w:tcW w:w="3748" w:type="dxa"/>
            <w:tcBorders>
              <w:top w:val="single" w:sz="4" w:space="0" w:color="auto"/>
              <w:left w:val="single" w:sz="4" w:space="0" w:color="auto"/>
              <w:bottom w:val="single" w:sz="4" w:space="0" w:color="auto"/>
              <w:right w:val="single" w:sz="4" w:space="0" w:color="auto"/>
            </w:tcBorders>
            <w:shd w:val="clear" w:color="auto" w:fill="auto"/>
            <w:vAlign w:val="center"/>
          </w:tcPr>
          <w:p w14:paraId="56C93FD7" w14:textId="2E989ABF" w:rsidR="00FF20E2" w:rsidRPr="00DF0902" w:rsidRDefault="00FF20E2" w:rsidP="00DF0902">
            <w:pPr>
              <w:numPr>
                <w:ilvl w:val="0"/>
                <w:numId w:val="24"/>
              </w:numPr>
              <w:shd w:val="clear" w:color="auto" w:fill="FFFFFF"/>
              <w:suppressAutoHyphens w:val="0"/>
              <w:ind w:left="324"/>
              <w:jc w:val="both"/>
              <w:rPr>
                <w:rFonts w:ascii="Cambria" w:hAnsi="Cambria" w:cs="Calibri"/>
                <w:sz w:val="20"/>
                <w:szCs w:val="20"/>
              </w:rPr>
            </w:pPr>
            <w:r w:rsidRPr="00DF0902">
              <w:rPr>
                <w:rFonts w:ascii="Cambria" w:hAnsi="Cambria" w:cs="Calibri"/>
                <w:sz w:val="20"/>
                <w:szCs w:val="20"/>
              </w:rPr>
              <w:t xml:space="preserve">imię i </w:t>
            </w:r>
            <w:r w:rsidR="00F83FB2" w:rsidRPr="00DF0902">
              <w:rPr>
                <w:rFonts w:ascii="Cambria" w:hAnsi="Cambria" w:cs="Calibri"/>
                <w:sz w:val="20"/>
                <w:szCs w:val="20"/>
              </w:rPr>
              <w:t>nazwisko</w:t>
            </w:r>
            <w:r w:rsidRPr="00DF0902">
              <w:rPr>
                <w:rFonts w:ascii="Cambria" w:hAnsi="Cambria" w:cs="Calibri"/>
                <w:sz w:val="20"/>
                <w:szCs w:val="20"/>
              </w:rPr>
              <w:t>;</w:t>
            </w:r>
          </w:p>
          <w:p w14:paraId="01A30C7A" w14:textId="77777777" w:rsidR="00FF20E2" w:rsidRPr="00DF0902" w:rsidRDefault="00FF20E2" w:rsidP="00DF0902">
            <w:pPr>
              <w:numPr>
                <w:ilvl w:val="0"/>
                <w:numId w:val="24"/>
              </w:numPr>
              <w:shd w:val="clear" w:color="auto" w:fill="FFFFFF"/>
              <w:suppressAutoHyphens w:val="0"/>
              <w:ind w:left="324"/>
              <w:jc w:val="both"/>
              <w:rPr>
                <w:rFonts w:ascii="Cambria" w:hAnsi="Cambria" w:cs="Calibri"/>
                <w:sz w:val="20"/>
                <w:szCs w:val="20"/>
              </w:rPr>
            </w:pPr>
            <w:r w:rsidRPr="00DF0902">
              <w:rPr>
                <w:rFonts w:ascii="Cambria" w:hAnsi="Cambria" w:cs="Calibri"/>
                <w:sz w:val="20"/>
                <w:szCs w:val="20"/>
              </w:rPr>
              <w:t>adres e-mail;</w:t>
            </w:r>
          </w:p>
          <w:p w14:paraId="672250FA" w14:textId="77777777" w:rsidR="00FF20E2" w:rsidRPr="00DF0902" w:rsidRDefault="00FF20E2" w:rsidP="00DF0902">
            <w:pPr>
              <w:numPr>
                <w:ilvl w:val="0"/>
                <w:numId w:val="24"/>
              </w:numPr>
              <w:shd w:val="clear" w:color="auto" w:fill="FFFFFF"/>
              <w:suppressAutoHyphens w:val="0"/>
              <w:ind w:left="324"/>
              <w:jc w:val="both"/>
              <w:rPr>
                <w:rFonts w:ascii="Cambria" w:hAnsi="Cambria" w:cs="Calibri"/>
                <w:sz w:val="20"/>
                <w:szCs w:val="20"/>
              </w:rPr>
            </w:pPr>
            <w:r w:rsidRPr="00DF0902">
              <w:rPr>
                <w:rFonts w:ascii="Cambria" w:hAnsi="Cambria" w:cs="Calibri"/>
                <w:sz w:val="20"/>
                <w:szCs w:val="20"/>
              </w:rPr>
              <w:t>numer telefonu;</w:t>
            </w:r>
          </w:p>
          <w:p w14:paraId="712B9C58" w14:textId="77777777" w:rsidR="00FF20E2" w:rsidRPr="00DF0902" w:rsidRDefault="00FF20E2" w:rsidP="00DF0902">
            <w:pPr>
              <w:numPr>
                <w:ilvl w:val="0"/>
                <w:numId w:val="24"/>
              </w:numPr>
              <w:shd w:val="clear" w:color="auto" w:fill="FFFFFF"/>
              <w:suppressAutoHyphens w:val="0"/>
              <w:ind w:left="324"/>
              <w:jc w:val="both"/>
              <w:rPr>
                <w:rFonts w:ascii="Cambria" w:hAnsi="Cambria" w:cs="Calibri"/>
                <w:sz w:val="20"/>
                <w:szCs w:val="20"/>
              </w:rPr>
            </w:pPr>
            <w:r w:rsidRPr="00DF0902">
              <w:rPr>
                <w:rFonts w:ascii="Cambria" w:hAnsi="Cambria" w:cs="Calibri"/>
                <w:sz w:val="20"/>
                <w:szCs w:val="20"/>
              </w:rPr>
              <w:t>adres IP;</w:t>
            </w:r>
          </w:p>
          <w:p w14:paraId="3119CB17" w14:textId="77777777" w:rsidR="00FF20E2" w:rsidRPr="00DF0902" w:rsidRDefault="00FF20E2" w:rsidP="00DF0902">
            <w:pPr>
              <w:numPr>
                <w:ilvl w:val="0"/>
                <w:numId w:val="24"/>
              </w:numPr>
              <w:shd w:val="clear" w:color="auto" w:fill="FFFFFF"/>
              <w:suppressAutoHyphens w:val="0"/>
              <w:ind w:left="324"/>
              <w:jc w:val="both"/>
              <w:rPr>
                <w:rFonts w:ascii="Cambria" w:hAnsi="Cambria" w:cs="Calibri"/>
                <w:sz w:val="20"/>
                <w:szCs w:val="20"/>
              </w:rPr>
            </w:pPr>
            <w:r w:rsidRPr="00DF0902">
              <w:rPr>
                <w:rFonts w:ascii="Cambria" w:hAnsi="Cambria" w:cs="Calibri"/>
                <w:sz w:val="20"/>
                <w:szCs w:val="20"/>
              </w:rPr>
              <w:t>data i godzina rejestracji;</w:t>
            </w:r>
          </w:p>
          <w:p w14:paraId="2B39A693" w14:textId="77777777" w:rsidR="00DF0902" w:rsidRPr="00DF0902" w:rsidRDefault="00DF0902" w:rsidP="00DF0902">
            <w:pPr>
              <w:pStyle w:val="Domylne"/>
              <w:keepNext w:val="0"/>
              <w:widowControl w:val="0"/>
              <w:numPr>
                <w:ilvl w:val="0"/>
                <w:numId w:val="24"/>
              </w:numPr>
              <w:ind w:left="324"/>
              <w:jc w:val="both"/>
              <w:rPr>
                <w:rFonts w:ascii="Cambria" w:hAnsi="Cambria" w:cs="Calibri"/>
              </w:rPr>
            </w:pPr>
            <w:r w:rsidRPr="00DF0902">
              <w:rPr>
                <w:rFonts w:ascii="Cambria" w:hAnsi="Cambria" w:cs="Calibri"/>
              </w:rPr>
              <w:t>historia kontaktów z Administratorem;</w:t>
            </w:r>
          </w:p>
          <w:p w14:paraId="4238EC84" w14:textId="77777777" w:rsidR="00DF0902" w:rsidRPr="00DF0902" w:rsidRDefault="00DF0902" w:rsidP="00DF0902">
            <w:pPr>
              <w:numPr>
                <w:ilvl w:val="0"/>
                <w:numId w:val="24"/>
              </w:numPr>
              <w:shd w:val="clear" w:color="auto" w:fill="FFFFFF"/>
              <w:suppressAutoHyphens w:val="0"/>
              <w:ind w:left="324"/>
              <w:jc w:val="both"/>
              <w:rPr>
                <w:rFonts w:ascii="Cambria" w:hAnsi="Cambria" w:cs="Calibri"/>
                <w:sz w:val="20"/>
                <w:szCs w:val="20"/>
              </w:rPr>
            </w:pPr>
            <w:r w:rsidRPr="00DF0902">
              <w:rPr>
                <w:rFonts w:ascii="Cambria" w:hAnsi="Cambria" w:cs="Calibri"/>
                <w:sz w:val="20"/>
                <w:szCs w:val="20"/>
              </w:rPr>
              <w:t>historia korzystania z Aplikacji i Usług;</w:t>
            </w:r>
          </w:p>
          <w:p w14:paraId="759342B0" w14:textId="2EF68429" w:rsidR="00FF20E2" w:rsidRPr="00DF0902" w:rsidRDefault="00DF0902" w:rsidP="00DF0902">
            <w:pPr>
              <w:numPr>
                <w:ilvl w:val="0"/>
                <w:numId w:val="24"/>
              </w:numPr>
              <w:shd w:val="clear" w:color="auto" w:fill="FFFFFF"/>
              <w:suppressAutoHyphens w:val="0"/>
              <w:ind w:left="324"/>
              <w:jc w:val="both"/>
              <w:rPr>
                <w:rFonts w:ascii="Cambria" w:hAnsi="Cambria" w:cs="Calibri"/>
                <w:sz w:val="20"/>
                <w:szCs w:val="20"/>
              </w:rPr>
            </w:pPr>
            <w:r w:rsidRPr="00DF0902">
              <w:rPr>
                <w:rFonts w:ascii="Cambria" w:hAnsi="Cambria" w:cs="Calibri"/>
                <w:sz w:val="20"/>
                <w:szCs w:val="20"/>
              </w:rPr>
              <w:t>historia kontaktów pomiędzy Użytkownikami.</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2D725A71" w14:textId="77777777" w:rsidR="00FF20E2" w:rsidRPr="00911389" w:rsidRDefault="00FF20E2" w:rsidP="002456D4">
            <w:pPr>
              <w:pStyle w:val="Domylne"/>
              <w:widowControl w:val="0"/>
              <w:shd w:val="clear" w:color="auto" w:fill="auto"/>
              <w:spacing w:line="276" w:lineRule="auto"/>
              <w:jc w:val="both"/>
              <w:rPr>
                <w:rFonts w:ascii="Cambria" w:hAnsi="Cambria" w:cs="Calibri"/>
              </w:rPr>
            </w:pPr>
            <w:r w:rsidRPr="00911389">
              <w:rPr>
                <w:rFonts w:ascii="Cambria" w:hAnsi="Cambria" w:cs="Calibri"/>
              </w:rPr>
              <w:t>Podstawą prawną takiego przetwarzania danych jest po pierwsze, art. 6 ust. 1 lit. b RODO, który pozwala przetwarzać dane osobowe, jeżeli są one konieczne do wykonania umowy lub podjęcia czynności zmierzających do zawarcia umowy, po drugie, art. 6 ust. 1 lit. f RODO, który pozwala przetwarzać dane osobowe, jeżeli tym sposobem Administrator Danych Osobowych realizuje swój prawnie uzasadniony interes (w tym przypadku interesem Administratora jest zwalczanie działań, które mogłyby obniżyć komfort korzystania z Aplikacji lub narazić Administratora albo innych Użytkowników na szkodę).</w:t>
            </w:r>
          </w:p>
        </w:tc>
      </w:tr>
      <w:tr w:rsidR="00911389" w:rsidRPr="00F95DD9" w14:paraId="6DB637B0" w14:textId="77777777" w:rsidTr="00911389">
        <w:trPr>
          <w:jc w:val="center"/>
        </w:trPr>
        <w:tc>
          <w:tcPr>
            <w:tcW w:w="2626" w:type="dxa"/>
            <w:tcBorders>
              <w:top w:val="single" w:sz="4" w:space="0" w:color="auto"/>
              <w:left w:val="single" w:sz="4" w:space="0" w:color="auto"/>
              <w:bottom w:val="single" w:sz="4" w:space="0" w:color="auto"/>
              <w:right w:val="single" w:sz="4" w:space="0" w:color="auto"/>
            </w:tcBorders>
            <w:shd w:val="clear" w:color="auto" w:fill="auto"/>
            <w:vAlign w:val="center"/>
          </w:tcPr>
          <w:p w14:paraId="1F226E93" w14:textId="77777777" w:rsidR="00FF20E2" w:rsidRPr="00911389" w:rsidRDefault="00FF20E2" w:rsidP="00F83FB2">
            <w:pPr>
              <w:pStyle w:val="Domylne"/>
              <w:keepNext w:val="0"/>
              <w:widowControl w:val="0"/>
              <w:shd w:val="clear" w:color="auto" w:fill="auto"/>
              <w:spacing w:line="276" w:lineRule="auto"/>
              <w:jc w:val="both"/>
              <w:rPr>
                <w:rFonts w:ascii="Cambria" w:hAnsi="Cambria" w:cs="Calibri"/>
              </w:rPr>
            </w:pPr>
            <w:r w:rsidRPr="00911389">
              <w:rPr>
                <w:rFonts w:ascii="Cambria" w:hAnsi="Cambria" w:cs="Calibri"/>
              </w:rPr>
              <w:t>Cel archiwalny i dowodowy</w:t>
            </w:r>
          </w:p>
        </w:tc>
        <w:tc>
          <w:tcPr>
            <w:tcW w:w="3748" w:type="dxa"/>
            <w:tcBorders>
              <w:top w:val="single" w:sz="4" w:space="0" w:color="auto"/>
              <w:left w:val="single" w:sz="4" w:space="0" w:color="auto"/>
              <w:bottom w:val="single" w:sz="4" w:space="0" w:color="auto"/>
              <w:right w:val="single" w:sz="4" w:space="0" w:color="auto"/>
            </w:tcBorders>
            <w:shd w:val="clear" w:color="auto" w:fill="auto"/>
            <w:vAlign w:val="center"/>
          </w:tcPr>
          <w:p w14:paraId="4E746359" w14:textId="77777777" w:rsidR="00E45F5B" w:rsidRPr="00E45F5B" w:rsidRDefault="00E45F5B" w:rsidP="00E45F5B">
            <w:pPr>
              <w:numPr>
                <w:ilvl w:val="0"/>
                <w:numId w:val="24"/>
              </w:numPr>
              <w:shd w:val="clear" w:color="auto" w:fill="FFFFFF"/>
              <w:suppressAutoHyphens w:val="0"/>
              <w:ind w:left="324"/>
              <w:jc w:val="both"/>
              <w:rPr>
                <w:rFonts w:ascii="Cambria" w:hAnsi="Cambria" w:cs="Calibri"/>
                <w:sz w:val="20"/>
                <w:szCs w:val="20"/>
              </w:rPr>
            </w:pPr>
            <w:r w:rsidRPr="00E45F5B">
              <w:rPr>
                <w:rFonts w:ascii="Cambria" w:hAnsi="Cambria" w:cs="Calibri"/>
                <w:sz w:val="20"/>
                <w:szCs w:val="20"/>
              </w:rPr>
              <w:t>imię i nazwisko;</w:t>
            </w:r>
          </w:p>
          <w:p w14:paraId="7DBEA387" w14:textId="77777777" w:rsidR="00BF2882" w:rsidRDefault="00BF2882" w:rsidP="00BF2882">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firma;</w:t>
            </w:r>
          </w:p>
          <w:p w14:paraId="159473AC" w14:textId="77777777" w:rsidR="00BF2882" w:rsidRDefault="00BF2882" w:rsidP="00BF2882">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adres prowadzenia działalności;</w:t>
            </w:r>
          </w:p>
          <w:p w14:paraId="7B264A3F" w14:textId="77777777" w:rsidR="00BF2882" w:rsidRDefault="00BF2882" w:rsidP="00BF2882">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PKD;</w:t>
            </w:r>
          </w:p>
          <w:p w14:paraId="06FB5F02" w14:textId="77777777" w:rsidR="00BF2882" w:rsidRDefault="00BF2882" w:rsidP="00BF2882">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NIP;</w:t>
            </w:r>
          </w:p>
          <w:p w14:paraId="7478769D" w14:textId="77777777" w:rsidR="00BF2882" w:rsidRPr="00911389" w:rsidRDefault="00BF2882" w:rsidP="00BF2882">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REGON;</w:t>
            </w:r>
          </w:p>
          <w:p w14:paraId="4C6B494A" w14:textId="77777777" w:rsidR="00BF2882" w:rsidRDefault="00BF2882" w:rsidP="00BF2882">
            <w:pPr>
              <w:numPr>
                <w:ilvl w:val="0"/>
                <w:numId w:val="24"/>
              </w:numPr>
              <w:shd w:val="clear" w:color="auto" w:fill="FFFFFF"/>
              <w:suppressAutoHyphens w:val="0"/>
              <w:ind w:left="324"/>
              <w:jc w:val="both"/>
              <w:rPr>
                <w:rFonts w:ascii="Cambria" w:hAnsi="Cambria" w:cs="Calibri"/>
                <w:sz w:val="20"/>
                <w:szCs w:val="20"/>
              </w:rPr>
            </w:pPr>
            <w:r w:rsidRPr="00911389">
              <w:rPr>
                <w:rFonts w:ascii="Cambria" w:hAnsi="Cambria" w:cs="Calibri"/>
                <w:sz w:val="20"/>
                <w:szCs w:val="20"/>
              </w:rPr>
              <w:t>adres e-mail;</w:t>
            </w:r>
          </w:p>
          <w:p w14:paraId="4AE77738" w14:textId="77777777" w:rsidR="00BF2882" w:rsidRDefault="00BF2882" w:rsidP="00BF2882">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numer telefonu;</w:t>
            </w:r>
          </w:p>
          <w:p w14:paraId="2CD5894B" w14:textId="77777777" w:rsidR="00BF2882" w:rsidRDefault="00BF2882" w:rsidP="00BF2882">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informacje dot. złożenia dyspozycji najmu;</w:t>
            </w:r>
          </w:p>
          <w:p w14:paraId="1700D5F2" w14:textId="77777777" w:rsidR="00BF2882" w:rsidRDefault="00BF2882" w:rsidP="00BF2882">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okres najmu;</w:t>
            </w:r>
          </w:p>
          <w:p w14:paraId="161C5446" w14:textId="77777777" w:rsidR="00BF2882" w:rsidRDefault="00BF2882" w:rsidP="00BF2882">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lokalizacja schowka;</w:t>
            </w:r>
          </w:p>
          <w:p w14:paraId="57D9AD1D" w14:textId="77777777" w:rsidR="00BF2882" w:rsidRDefault="00BF2882" w:rsidP="00BF2882">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wysokość opłaty czynszowej;</w:t>
            </w:r>
          </w:p>
          <w:p w14:paraId="54D30767" w14:textId="77777777" w:rsidR="00BF2882" w:rsidRPr="00632A27" w:rsidRDefault="00BF2882" w:rsidP="00BF2882">
            <w:pPr>
              <w:numPr>
                <w:ilvl w:val="0"/>
                <w:numId w:val="24"/>
              </w:numPr>
              <w:shd w:val="clear" w:color="auto" w:fill="FFFFFF"/>
              <w:suppressAutoHyphens w:val="0"/>
              <w:ind w:left="324"/>
              <w:jc w:val="both"/>
              <w:rPr>
                <w:rFonts w:ascii="Cambria" w:hAnsi="Cambria" w:cs="Calibri"/>
                <w:sz w:val="20"/>
                <w:szCs w:val="20"/>
              </w:rPr>
            </w:pPr>
            <w:r>
              <w:rPr>
                <w:rFonts w:ascii="Cambria" w:hAnsi="Cambria" w:cs="Calibri"/>
                <w:sz w:val="20"/>
                <w:szCs w:val="20"/>
              </w:rPr>
              <w:t>informacja o sposobie płatności</w:t>
            </w:r>
          </w:p>
          <w:p w14:paraId="3635C1F0" w14:textId="77777777" w:rsidR="00E45F5B" w:rsidRPr="00E45F5B" w:rsidRDefault="00E45F5B" w:rsidP="00E45F5B">
            <w:pPr>
              <w:numPr>
                <w:ilvl w:val="0"/>
                <w:numId w:val="24"/>
              </w:numPr>
              <w:shd w:val="clear" w:color="auto" w:fill="FFFFFF"/>
              <w:suppressAutoHyphens w:val="0"/>
              <w:ind w:left="324"/>
              <w:jc w:val="both"/>
              <w:rPr>
                <w:rFonts w:ascii="Cambria" w:hAnsi="Cambria" w:cs="Calibri"/>
                <w:sz w:val="20"/>
                <w:szCs w:val="20"/>
              </w:rPr>
            </w:pPr>
            <w:r w:rsidRPr="00E45F5B">
              <w:rPr>
                <w:rFonts w:ascii="Cambria" w:hAnsi="Cambria" w:cs="Calibri"/>
                <w:sz w:val="20"/>
                <w:szCs w:val="20"/>
              </w:rPr>
              <w:t>adres IP;</w:t>
            </w:r>
          </w:p>
          <w:p w14:paraId="475DDBE5" w14:textId="77777777" w:rsidR="00E45F5B" w:rsidRPr="00E45F5B" w:rsidRDefault="00E45F5B" w:rsidP="00E45F5B">
            <w:pPr>
              <w:numPr>
                <w:ilvl w:val="0"/>
                <w:numId w:val="24"/>
              </w:numPr>
              <w:shd w:val="clear" w:color="auto" w:fill="FFFFFF"/>
              <w:suppressAutoHyphens w:val="0"/>
              <w:ind w:left="324"/>
              <w:jc w:val="both"/>
              <w:rPr>
                <w:rFonts w:ascii="Cambria" w:hAnsi="Cambria" w:cs="Calibri"/>
                <w:sz w:val="20"/>
                <w:szCs w:val="20"/>
              </w:rPr>
            </w:pPr>
            <w:r w:rsidRPr="00E45F5B">
              <w:rPr>
                <w:rFonts w:ascii="Cambria" w:hAnsi="Cambria" w:cs="Calibri"/>
                <w:sz w:val="20"/>
                <w:szCs w:val="20"/>
              </w:rPr>
              <w:t>data i godzina rejestracji;</w:t>
            </w:r>
          </w:p>
          <w:p w14:paraId="76C9B382" w14:textId="77777777" w:rsidR="00E45F5B" w:rsidRPr="00E45F5B" w:rsidRDefault="00E45F5B" w:rsidP="00E45F5B">
            <w:pPr>
              <w:pStyle w:val="Domylne"/>
              <w:keepNext w:val="0"/>
              <w:widowControl w:val="0"/>
              <w:numPr>
                <w:ilvl w:val="0"/>
                <w:numId w:val="24"/>
              </w:numPr>
              <w:ind w:left="324"/>
              <w:jc w:val="both"/>
              <w:rPr>
                <w:rFonts w:ascii="Cambria" w:hAnsi="Cambria" w:cs="Calibri"/>
              </w:rPr>
            </w:pPr>
            <w:r w:rsidRPr="00E45F5B">
              <w:rPr>
                <w:rFonts w:ascii="Cambria" w:hAnsi="Cambria" w:cs="Calibri"/>
              </w:rPr>
              <w:t>historia kontaktów z Administratorem;</w:t>
            </w:r>
          </w:p>
          <w:p w14:paraId="0A90E545" w14:textId="77777777" w:rsidR="00E45F5B" w:rsidRPr="00E45F5B" w:rsidRDefault="00E45F5B" w:rsidP="00E45F5B">
            <w:pPr>
              <w:numPr>
                <w:ilvl w:val="0"/>
                <w:numId w:val="24"/>
              </w:numPr>
              <w:shd w:val="clear" w:color="auto" w:fill="FFFFFF"/>
              <w:suppressAutoHyphens w:val="0"/>
              <w:ind w:left="324"/>
              <w:jc w:val="both"/>
              <w:rPr>
                <w:rFonts w:ascii="Cambria" w:hAnsi="Cambria" w:cs="Calibri"/>
                <w:sz w:val="20"/>
                <w:szCs w:val="20"/>
              </w:rPr>
            </w:pPr>
            <w:r w:rsidRPr="00E45F5B">
              <w:rPr>
                <w:rFonts w:ascii="Cambria" w:hAnsi="Cambria" w:cs="Calibri"/>
                <w:sz w:val="20"/>
                <w:szCs w:val="20"/>
              </w:rPr>
              <w:t>historia korzystania z Aplikacji i Usług;</w:t>
            </w:r>
          </w:p>
          <w:p w14:paraId="69E0DE68" w14:textId="0838EAB5" w:rsidR="00FF20E2" w:rsidRPr="00E45F5B" w:rsidRDefault="00E45F5B" w:rsidP="00E45F5B">
            <w:pPr>
              <w:numPr>
                <w:ilvl w:val="0"/>
                <w:numId w:val="24"/>
              </w:numPr>
              <w:shd w:val="clear" w:color="auto" w:fill="FFFFFF"/>
              <w:suppressAutoHyphens w:val="0"/>
              <w:ind w:left="324"/>
              <w:jc w:val="both"/>
              <w:rPr>
                <w:rFonts w:ascii="Cambria" w:hAnsi="Cambria" w:cs="Calibri"/>
                <w:sz w:val="20"/>
                <w:szCs w:val="20"/>
              </w:rPr>
            </w:pPr>
            <w:r w:rsidRPr="00E45F5B">
              <w:rPr>
                <w:rFonts w:ascii="Cambria" w:hAnsi="Cambria" w:cs="Calibri"/>
                <w:sz w:val="20"/>
                <w:szCs w:val="20"/>
              </w:rPr>
              <w:t>historia kontaktów pomiędzy Użytkownikami.</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72C128E0" w14:textId="5DC3A3A1" w:rsidR="00FF20E2" w:rsidRPr="00911389" w:rsidRDefault="00FF20E2" w:rsidP="002456D4">
            <w:pPr>
              <w:pStyle w:val="Domylne"/>
              <w:keepNext w:val="0"/>
              <w:widowControl w:val="0"/>
              <w:shd w:val="clear" w:color="auto" w:fill="auto"/>
              <w:spacing w:line="276" w:lineRule="auto"/>
              <w:jc w:val="both"/>
              <w:rPr>
                <w:rFonts w:ascii="Cambria" w:hAnsi="Cambria" w:cs="Calibri"/>
              </w:rPr>
            </w:pPr>
            <w:r w:rsidRPr="00911389">
              <w:rPr>
                <w:rFonts w:ascii="Cambria" w:hAnsi="Cambria" w:cs="Calibri"/>
              </w:rPr>
              <w:t>Podstawą prawną takiego przetwarzania danych jest art. 6 ust. 1 lit. f RODO, który pozwala przetwarzać dane osobowe, jeżeli tym sposobem Administrator Danych Osobowych realizuje swój prawnie uzasadniony interes (w tym przypadku interesem Administratora jest posiadanie danych osobowych, które pozwolą dowieść pewnych faktów związanych z korzystaniem przez Ciebie z Aplikacji</w:t>
            </w:r>
            <w:r w:rsidR="001F2DD9">
              <w:rPr>
                <w:rFonts w:ascii="Cambria" w:hAnsi="Cambria" w:cs="Calibri"/>
              </w:rPr>
              <w:t>, schowków</w:t>
            </w:r>
            <w:r w:rsidRPr="00911389">
              <w:rPr>
                <w:rFonts w:ascii="Cambria" w:hAnsi="Cambria" w:cs="Calibri"/>
              </w:rPr>
              <w:t xml:space="preserve"> i </w:t>
            </w:r>
            <w:r w:rsidR="001F2DD9">
              <w:rPr>
                <w:rFonts w:ascii="Cambria" w:hAnsi="Cambria" w:cs="Calibri"/>
              </w:rPr>
              <w:t>u</w:t>
            </w:r>
            <w:r w:rsidRPr="00911389">
              <w:rPr>
                <w:rFonts w:ascii="Cambria" w:hAnsi="Cambria" w:cs="Calibri"/>
              </w:rPr>
              <w:t>sług).</w:t>
            </w:r>
          </w:p>
          <w:p w14:paraId="774A0532" w14:textId="77777777" w:rsidR="00FF20E2" w:rsidRPr="00911389" w:rsidRDefault="00FF20E2" w:rsidP="002456D4">
            <w:pPr>
              <w:pStyle w:val="Domylne"/>
              <w:widowControl w:val="0"/>
              <w:shd w:val="clear" w:color="auto" w:fill="auto"/>
              <w:spacing w:line="276" w:lineRule="auto"/>
              <w:jc w:val="both"/>
              <w:rPr>
                <w:rFonts w:ascii="Cambria" w:hAnsi="Cambria" w:cs="Calibri"/>
              </w:rPr>
            </w:pPr>
          </w:p>
        </w:tc>
      </w:tr>
      <w:tr w:rsidR="00911389" w:rsidRPr="00F95DD9" w14:paraId="507546F9" w14:textId="77777777" w:rsidTr="00911389">
        <w:trPr>
          <w:jc w:val="center"/>
        </w:trPr>
        <w:tc>
          <w:tcPr>
            <w:tcW w:w="2626" w:type="dxa"/>
            <w:tcBorders>
              <w:top w:val="single" w:sz="4" w:space="0" w:color="auto"/>
              <w:left w:val="single" w:sz="4" w:space="0" w:color="auto"/>
              <w:bottom w:val="single" w:sz="4" w:space="0" w:color="auto"/>
              <w:right w:val="single" w:sz="4" w:space="0" w:color="auto"/>
            </w:tcBorders>
            <w:shd w:val="clear" w:color="auto" w:fill="auto"/>
            <w:vAlign w:val="center"/>
          </w:tcPr>
          <w:p w14:paraId="028343C4" w14:textId="77777777" w:rsidR="00FF20E2" w:rsidRPr="00911389" w:rsidRDefault="00FF20E2" w:rsidP="00F83FB2">
            <w:pPr>
              <w:pStyle w:val="Domylne"/>
              <w:keepNext w:val="0"/>
              <w:widowControl w:val="0"/>
              <w:shd w:val="clear" w:color="auto" w:fill="auto"/>
              <w:spacing w:line="276" w:lineRule="auto"/>
              <w:jc w:val="both"/>
              <w:rPr>
                <w:rFonts w:ascii="Cambria" w:hAnsi="Cambria" w:cs="Calibri"/>
              </w:rPr>
            </w:pPr>
            <w:r w:rsidRPr="00911389">
              <w:rPr>
                <w:rFonts w:ascii="Cambria" w:hAnsi="Cambria" w:cs="Calibri"/>
              </w:rPr>
              <w:t xml:space="preserve">Wykorzystanie </w:t>
            </w:r>
            <w:proofErr w:type="spellStart"/>
            <w:r w:rsidRPr="00911389">
              <w:rPr>
                <w:rFonts w:ascii="Cambria" w:hAnsi="Cambria" w:cs="Calibri"/>
              </w:rPr>
              <w:t>cookies</w:t>
            </w:r>
            <w:proofErr w:type="spellEnd"/>
          </w:p>
        </w:tc>
        <w:tc>
          <w:tcPr>
            <w:tcW w:w="3748" w:type="dxa"/>
            <w:tcBorders>
              <w:top w:val="single" w:sz="4" w:space="0" w:color="auto"/>
              <w:left w:val="single" w:sz="4" w:space="0" w:color="auto"/>
              <w:bottom w:val="single" w:sz="4" w:space="0" w:color="auto"/>
              <w:right w:val="single" w:sz="4" w:space="0" w:color="auto"/>
            </w:tcBorders>
            <w:shd w:val="clear" w:color="auto" w:fill="auto"/>
            <w:vAlign w:val="center"/>
          </w:tcPr>
          <w:p w14:paraId="00CB6E2E" w14:textId="77777777" w:rsidR="00FF20E2" w:rsidRPr="00911389" w:rsidRDefault="00FF20E2" w:rsidP="00FF20E2">
            <w:pPr>
              <w:numPr>
                <w:ilvl w:val="0"/>
                <w:numId w:val="24"/>
              </w:numPr>
              <w:shd w:val="clear" w:color="auto" w:fill="FFFFFF"/>
              <w:suppressAutoHyphens w:val="0"/>
              <w:ind w:left="324"/>
              <w:jc w:val="both"/>
              <w:rPr>
                <w:rFonts w:ascii="Cambria" w:hAnsi="Cambria" w:cs="Calibri"/>
                <w:sz w:val="20"/>
                <w:szCs w:val="20"/>
              </w:rPr>
            </w:pPr>
            <w:r w:rsidRPr="00911389">
              <w:rPr>
                <w:rFonts w:ascii="Cambria" w:hAnsi="Cambria" w:cs="Calibri"/>
                <w:sz w:val="20"/>
                <w:szCs w:val="20"/>
              </w:rPr>
              <w:t xml:space="preserve">informacje gromadzone za pomocą plików </w:t>
            </w:r>
            <w:proofErr w:type="spellStart"/>
            <w:r w:rsidRPr="00911389">
              <w:rPr>
                <w:rFonts w:ascii="Cambria" w:hAnsi="Cambria" w:cs="Calibri"/>
                <w:sz w:val="20"/>
                <w:szCs w:val="20"/>
              </w:rPr>
              <w:t>cookies</w:t>
            </w:r>
            <w:proofErr w:type="spellEnd"/>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174E8221" w14:textId="5246C5E4" w:rsidR="00FF20E2" w:rsidRPr="00911389" w:rsidRDefault="00FF20E2" w:rsidP="002456D4">
            <w:pPr>
              <w:pStyle w:val="Domylne"/>
              <w:keepNext w:val="0"/>
              <w:widowControl w:val="0"/>
              <w:shd w:val="clear" w:color="auto" w:fill="auto"/>
              <w:spacing w:line="276" w:lineRule="auto"/>
              <w:jc w:val="both"/>
              <w:rPr>
                <w:rFonts w:ascii="Cambria" w:hAnsi="Cambria" w:cs="Calibri"/>
              </w:rPr>
            </w:pPr>
            <w:r w:rsidRPr="00911389">
              <w:rPr>
                <w:rFonts w:ascii="Cambria" w:hAnsi="Cambria" w:cs="Calibri"/>
              </w:rPr>
              <w:t xml:space="preserve">Podstawą prawną takiego przetwarzania jest art. 6 ust. 1 lit. a RODO, który pozwala przetwarzać dane osobowe na podstawie dobrowolnie udzielonej zgody (przy pierwszym wejściu na stronę </w:t>
            </w:r>
            <w:r w:rsidR="00EA6024">
              <w:rPr>
                <w:rFonts w:ascii="Cambria" w:hAnsi="Cambria" w:cs="Calibri"/>
              </w:rPr>
              <w:t>Aplikacji</w:t>
            </w:r>
            <w:r w:rsidRPr="00911389">
              <w:rPr>
                <w:rFonts w:ascii="Cambria" w:hAnsi="Cambria" w:cs="Calibri"/>
              </w:rPr>
              <w:t xml:space="preserve"> pojawia się zapytanie o zgodę na wykorzystanie </w:t>
            </w:r>
            <w:proofErr w:type="spellStart"/>
            <w:r w:rsidRPr="00911389">
              <w:rPr>
                <w:rFonts w:ascii="Cambria" w:hAnsi="Cambria" w:cs="Calibri"/>
              </w:rPr>
              <w:t>cookies</w:t>
            </w:r>
            <w:proofErr w:type="spellEnd"/>
            <w:r w:rsidRPr="00911389">
              <w:rPr>
                <w:rFonts w:ascii="Cambria" w:hAnsi="Cambria" w:cs="Calibri"/>
              </w:rPr>
              <w:t>).</w:t>
            </w:r>
          </w:p>
          <w:p w14:paraId="39E2E4EE" w14:textId="77777777" w:rsidR="00FF20E2" w:rsidRPr="00911389" w:rsidRDefault="00FF20E2" w:rsidP="002456D4">
            <w:pPr>
              <w:pStyle w:val="Domylne"/>
              <w:keepNext w:val="0"/>
              <w:widowControl w:val="0"/>
              <w:shd w:val="clear" w:color="auto" w:fill="auto"/>
              <w:spacing w:line="276" w:lineRule="auto"/>
              <w:jc w:val="both"/>
              <w:rPr>
                <w:rFonts w:ascii="Cambria" w:hAnsi="Cambria" w:cs="Calibri"/>
              </w:rPr>
            </w:pPr>
          </w:p>
        </w:tc>
      </w:tr>
      <w:tr w:rsidR="00911389" w:rsidRPr="00F95DD9" w14:paraId="55BF8F44" w14:textId="77777777" w:rsidTr="00911389">
        <w:trPr>
          <w:jc w:val="center"/>
        </w:trPr>
        <w:tc>
          <w:tcPr>
            <w:tcW w:w="2626" w:type="dxa"/>
            <w:tcBorders>
              <w:top w:val="single" w:sz="4" w:space="0" w:color="auto"/>
              <w:left w:val="single" w:sz="4" w:space="0" w:color="auto"/>
              <w:bottom w:val="single" w:sz="4" w:space="0" w:color="auto"/>
              <w:right w:val="single" w:sz="4" w:space="0" w:color="auto"/>
            </w:tcBorders>
            <w:shd w:val="clear" w:color="auto" w:fill="auto"/>
            <w:vAlign w:val="center"/>
          </w:tcPr>
          <w:p w14:paraId="3E309992" w14:textId="77777777" w:rsidR="00FF20E2" w:rsidRPr="00911389" w:rsidRDefault="00FF20E2" w:rsidP="00666138">
            <w:pPr>
              <w:pStyle w:val="Domylne"/>
              <w:keepNext w:val="0"/>
              <w:widowControl w:val="0"/>
              <w:shd w:val="clear" w:color="auto" w:fill="auto"/>
              <w:spacing w:line="276" w:lineRule="auto"/>
              <w:jc w:val="both"/>
              <w:rPr>
                <w:rFonts w:ascii="Cambria" w:hAnsi="Cambria" w:cs="Calibri"/>
              </w:rPr>
            </w:pPr>
            <w:r w:rsidRPr="00911389">
              <w:rPr>
                <w:rFonts w:ascii="Cambria" w:hAnsi="Cambria" w:cs="Calibri"/>
              </w:rPr>
              <w:t xml:space="preserve">Cel analityczny </w:t>
            </w:r>
          </w:p>
        </w:tc>
        <w:tc>
          <w:tcPr>
            <w:tcW w:w="3748" w:type="dxa"/>
            <w:tcBorders>
              <w:top w:val="single" w:sz="4" w:space="0" w:color="auto"/>
              <w:left w:val="single" w:sz="4" w:space="0" w:color="auto"/>
              <w:bottom w:val="single" w:sz="4" w:space="0" w:color="auto"/>
              <w:right w:val="single" w:sz="4" w:space="0" w:color="auto"/>
            </w:tcBorders>
            <w:shd w:val="clear" w:color="auto" w:fill="auto"/>
            <w:vAlign w:val="center"/>
          </w:tcPr>
          <w:p w14:paraId="69804B15" w14:textId="77777777" w:rsidR="00FF20E2" w:rsidRPr="00911389" w:rsidRDefault="00FF20E2" w:rsidP="00666138">
            <w:pPr>
              <w:pStyle w:val="Domylne"/>
              <w:keepNext w:val="0"/>
              <w:widowControl w:val="0"/>
              <w:numPr>
                <w:ilvl w:val="0"/>
                <w:numId w:val="6"/>
              </w:numPr>
              <w:tabs>
                <w:tab w:val="clear" w:pos="0"/>
              </w:tabs>
              <w:spacing w:line="276" w:lineRule="auto"/>
              <w:ind w:left="328"/>
              <w:jc w:val="both"/>
              <w:rPr>
                <w:rFonts w:ascii="Cambria" w:hAnsi="Cambria" w:cs="Calibri"/>
              </w:rPr>
            </w:pPr>
            <w:r w:rsidRPr="00911389">
              <w:rPr>
                <w:rFonts w:ascii="Cambria" w:hAnsi="Cambria" w:cs="Calibri"/>
              </w:rPr>
              <w:t>data i godzina odwiedzin Aplikacji;</w:t>
            </w:r>
          </w:p>
          <w:p w14:paraId="79CD44AF" w14:textId="77777777" w:rsidR="00FF20E2" w:rsidRPr="00911389" w:rsidRDefault="00FF20E2" w:rsidP="00666138">
            <w:pPr>
              <w:pStyle w:val="Domylne"/>
              <w:keepNext w:val="0"/>
              <w:widowControl w:val="0"/>
              <w:numPr>
                <w:ilvl w:val="0"/>
                <w:numId w:val="6"/>
              </w:numPr>
              <w:tabs>
                <w:tab w:val="clear" w:pos="0"/>
              </w:tabs>
              <w:spacing w:line="276" w:lineRule="auto"/>
              <w:ind w:left="328"/>
              <w:jc w:val="both"/>
              <w:rPr>
                <w:rFonts w:ascii="Cambria" w:hAnsi="Cambria" w:cs="Calibri"/>
              </w:rPr>
            </w:pPr>
            <w:r w:rsidRPr="00911389">
              <w:rPr>
                <w:rFonts w:ascii="Cambria" w:hAnsi="Cambria" w:cs="Calibri"/>
              </w:rPr>
              <w:t>rodzaj systemu operacyjnego;</w:t>
            </w:r>
          </w:p>
          <w:p w14:paraId="52D0E888" w14:textId="77777777" w:rsidR="00FF20E2" w:rsidRPr="00911389" w:rsidRDefault="00FF20E2" w:rsidP="00666138">
            <w:pPr>
              <w:pStyle w:val="Domylne"/>
              <w:keepNext w:val="0"/>
              <w:widowControl w:val="0"/>
              <w:numPr>
                <w:ilvl w:val="0"/>
                <w:numId w:val="6"/>
              </w:numPr>
              <w:tabs>
                <w:tab w:val="clear" w:pos="0"/>
              </w:tabs>
              <w:spacing w:line="276" w:lineRule="auto"/>
              <w:ind w:left="328"/>
              <w:jc w:val="both"/>
              <w:rPr>
                <w:rFonts w:ascii="Cambria" w:hAnsi="Cambria" w:cs="Calibri"/>
              </w:rPr>
            </w:pPr>
            <w:r w:rsidRPr="00911389">
              <w:rPr>
                <w:rFonts w:ascii="Cambria" w:hAnsi="Cambria" w:cs="Calibri"/>
              </w:rPr>
              <w:t>adres IP;</w:t>
            </w:r>
          </w:p>
          <w:p w14:paraId="33758618" w14:textId="77777777" w:rsidR="00FF20E2" w:rsidRPr="00911389" w:rsidRDefault="00FF20E2" w:rsidP="00666138">
            <w:pPr>
              <w:pStyle w:val="Domylne"/>
              <w:keepNext w:val="0"/>
              <w:widowControl w:val="0"/>
              <w:numPr>
                <w:ilvl w:val="0"/>
                <w:numId w:val="6"/>
              </w:numPr>
              <w:tabs>
                <w:tab w:val="clear" w:pos="0"/>
              </w:tabs>
              <w:spacing w:line="276" w:lineRule="auto"/>
              <w:ind w:left="328"/>
              <w:jc w:val="both"/>
              <w:rPr>
                <w:rFonts w:ascii="Cambria" w:hAnsi="Cambria" w:cs="Calibri"/>
              </w:rPr>
            </w:pPr>
            <w:r w:rsidRPr="00911389">
              <w:rPr>
                <w:rFonts w:ascii="Cambria" w:hAnsi="Cambria" w:cs="Calibri"/>
              </w:rPr>
              <w:t>dane lokalizacyjne;</w:t>
            </w:r>
          </w:p>
          <w:p w14:paraId="3EA614A5" w14:textId="77777777" w:rsidR="00FF20E2" w:rsidRPr="00911389" w:rsidRDefault="00FF20E2" w:rsidP="00666138">
            <w:pPr>
              <w:pStyle w:val="Domylne"/>
              <w:keepNext w:val="0"/>
              <w:widowControl w:val="0"/>
              <w:numPr>
                <w:ilvl w:val="0"/>
                <w:numId w:val="6"/>
              </w:numPr>
              <w:tabs>
                <w:tab w:val="clear" w:pos="0"/>
              </w:tabs>
              <w:spacing w:line="276" w:lineRule="auto"/>
              <w:ind w:left="328"/>
              <w:jc w:val="both"/>
              <w:rPr>
                <w:rFonts w:ascii="Cambria" w:hAnsi="Cambria" w:cs="Calibri"/>
              </w:rPr>
            </w:pPr>
            <w:r w:rsidRPr="00911389">
              <w:rPr>
                <w:rFonts w:ascii="Cambria" w:hAnsi="Cambria" w:cs="Calibri"/>
              </w:rPr>
              <w:t xml:space="preserve">rodzaj przeglądarki internetowej </w:t>
            </w:r>
            <w:r w:rsidRPr="00911389">
              <w:rPr>
                <w:rFonts w:ascii="Cambria" w:hAnsi="Cambria" w:cs="Calibri"/>
              </w:rPr>
              <w:lastRenderedPageBreak/>
              <w:t>wykorzystywanej do korzystania z Aplikacji;</w:t>
            </w:r>
          </w:p>
          <w:p w14:paraId="0472D430" w14:textId="77777777" w:rsidR="00FF20E2" w:rsidRPr="00911389" w:rsidRDefault="00FF20E2" w:rsidP="00666138">
            <w:pPr>
              <w:pStyle w:val="Domylne"/>
              <w:keepNext w:val="0"/>
              <w:widowControl w:val="0"/>
              <w:numPr>
                <w:ilvl w:val="0"/>
                <w:numId w:val="6"/>
              </w:numPr>
              <w:tabs>
                <w:tab w:val="clear" w:pos="0"/>
              </w:tabs>
              <w:spacing w:line="276" w:lineRule="auto"/>
              <w:ind w:left="328"/>
              <w:jc w:val="both"/>
              <w:rPr>
                <w:rFonts w:ascii="Cambria" w:hAnsi="Cambria" w:cs="Calibri"/>
              </w:rPr>
            </w:pPr>
            <w:r w:rsidRPr="00911389">
              <w:rPr>
                <w:rFonts w:ascii="Cambria" w:hAnsi="Cambria" w:cs="Calibri"/>
              </w:rPr>
              <w:t>czas spędzony na stronie Aplikacji;</w:t>
            </w:r>
          </w:p>
          <w:p w14:paraId="4442EB89" w14:textId="77777777" w:rsidR="00FF20E2" w:rsidRPr="00911389" w:rsidRDefault="00FF20E2" w:rsidP="00666138">
            <w:pPr>
              <w:pStyle w:val="Domylne"/>
              <w:keepNext w:val="0"/>
              <w:widowControl w:val="0"/>
              <w:numPr>
                <w:ilvl w:val="0"/>
                <w:numId w:val="6"/>
              </w:numPr>
              <w:tabs>
                <w:tab w:val="clear" w:pos="0"/>
              </w:tabs>
              <w:spacing w:line="276" w:lineRule="auto"/>
              <w:ind w:left="328"/>
              <w:jc w:val="both"/>
              <w:rPr>
                <w:rFonts w:ascii="Cambria" w:hAnsi="Cambria" w:cs="Calibri"/>
              </w:rPr>
            </w:pPr>
            <w:r w:rsidRPr="00911389">
              <w:rPr>
                <w:rFonts w:ascii="Cambria" w:hAnsi="Cambria" w:cs="Calibri"/>
              </w:rPr>
              <w:t>odwiedzone podstrony,  ścieżki nawigacji w witrynie i źródła odesłań.</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652C627" w14:textId="77777777" w:rsidR="00FF20E2" w:rsidRPr="00911389" w:rsidRDefault="00FF20E2" w:rsidP="00666138">
            <w:pPr>
              <w:pStyle w:val="Domylne"/>
              <w:keepNext w:val="0"/>
              <w:widowControl w:val="0"/>
              <w:shd w:val="clear" w:color="auto" w:fill="auto"/>
              <w:spacing w:line="276" w:lineRule="auto"/>
              <w:jc w:val="both"/>
              <w:rPr>
                <w:rFonts w:ascii="Cambria" w:hAnsi="Cambria" w:cs="Calibri"/>
              </w:rPr>
            </w:pPr>
            <w:r w:rsidRPr="00911389">
              <w:rPr>
                <w:rFonts w:ascii="Cambria" w:hAnsi="Cambria" w:cs="Calibri"/>
              </w:rPr>
              <w:lastRenderedPageBreak/>
              <w:t xml:space="preserve">Podstawą prawną takiego przetwarzania danych jest art. 6 ust. 1 lit. f RODO, który pozwala przetwarzać dane osobowe, jeżeli tym sposobem Administrator Danych Osobowych realizuje swój prawnie uzasadniony interes (w tym przypadku </w:t>
            </w:r>
            <w:r w:rsidRPr="00911389">
              <w:rPr>
                <w:rFonts w:ascii="Cambria" w:hAnsi="Cambria" w:cs="Calibri"/>
              </w:rPr>
              <w:lastRenderedPageBreak/>
              <w:t>interesem Administratora jest poznanie aktywności Użytkowników w ramach Aplikacji, np. na potrzeby optymalizacji Aplikacji, przyspieszenia jej działania etc.).</w:t>
            </w:r>
          </w:p>
          <w:p w14:paraId="4088A8C6" w14:textId="77777777" w:rsidR="00FF20E2" w:rsidRPr="00911389" w:rsidRDefault="00FF20E2" w:rsidP="00666138">
            <w:pPr>
              <w:pStyle w:val="Domylne"/>
              <w:widowControl w:val="0"/>
              <w:shd w:val="clear" w:color="auto" w:fill="auto"/>
              <w:spacing w:line="276" w:lineRule="auto"/>
              <w:jc w:val="both"/>
              <w:rPr>
                <w:rFonts w:ascii="Cambria" w:hAnsi="Cambria" w:cs="Calibri"/>
              </w:rPr>
            </w:pPr>
          </w:p>
        </w:tc>
      </w:tr>
      <w:tr w:rsidR="00875519" w:rsidRPr="00F95DD9" w14:paraId="518CE522" w14:textId="77777777" w:rsidTr="00911389">
        <w:trPr>
          <w:jc w:val="center"/>
        </w:trPr>
        <w:tc>
          <w:tcPr>
            <w:tcW w:w="2626" w:type="dxa"/>
            <w:shd w:val="clear" w:color="auto" w:fill="auto"/>
            <w:vAlign w:val="center"/>
          </w:tcPr>
          <w:p w14:paraId="0546901A" w14:textId="40F1F267" w:rsidR="00875519" w:rsidRPr="00911389" w:rsidRDefault="00F83FB2" w:rsidP="00666138">
            <w:pPr>
              <w:pStyle w:val="Domylne"/>
              <w:keepNext w:val="0"/>
              <w:widowControl w:val="0"/>
              <w:shd w:val="clear" w:color="auto" w:fill="auto"/>
              <w:spacing w:line="276" w:lineRule="auto"/>
              <w:jc w:val="both"/>
              <w:rPr>
                <w:rFonts w:ascii="Cambria" w:hAnsi="Cambria"/>
                <w:spacing w:val="2"/>
                <w:lang w:eastAsia="pl-PL"/>
              </w:rPr>
            </w:pPr>
            <w:r>
              <w:rPr>
                <w:rFonts w:ascii="Cambria" w:hAnsi="Cambria"/>
                <w:spacing w:val="2"/>
                <w:lang w:eastAsia="pl-PL"/>
              </w:rPr>
              <w:lastRenderedPageBreak/>
              <w:t xml:space="preserve">Cele </w:t>
            </w:r>
            <w:r w:rsidR="00875519" w:rsidRPr="00911389">
              <w:rPr>
                <w:rFonts w:ascii="Cambria" w:hAnsi="Cambria"/>
                <w:spacing w:val="2"/>
                <w:lang w:eastAsia="pl-PL"/>
              </w:rPr>
              <w:t>marketing</w:t>
            </w:r>
            <w:r>
              <w:rPr>
                <w:rFonts w:ascii="Cambria" w:hAnsi="Cambria"/>
                <w:spacing w:val="2"/>
                <w:lang w:eastAsia="pl-PL"/>
              </w:rPr>
              <w:t>owe</w:t>
            </w:r>
          </w:p>
        </w:tc>
        <w:tc>
          <w:tcPr>
            <w:tcW w:w="3748" w:type="dxa"/>
            <w:shd w:val="clear" w:color="auto" w:fill="auto"/>
            <w:vAlign w:val="center"/>
          </w:tcPr>
          <w:p w14:paraId="7F12E4B9" w14:textId="77777777" w:rsidR="00875519" w:rsidRPr="00911389" w:rsidRDefault="00875519" w:rsidP="00666138">
            <w:pPr>
              <w:numPr>
                <w:ilvl w:val="0"/>
                <w:numId w:val="24"/>
              </w:numPr>
              <w:shd w:val="clear" w:color="auto" w:fill="FFFFFF"/>
              <w:suppressAutoHyphens w:val="0"/>
              <w:spacing w:line="276" w:lineRule="auto"/>
              <w:ind w:left="324"/>
              <w:jc w:val="both"/>
              <w:rPr>
                <w:rFonts w:ascii="Cambria" w:hAnsi="Cambria"/>
                <w:spacing w:val="2"/>
                <w:sz w:val="20"/>
                <w:szCs w:val="20"/>
              </w:rPr>
            </w:pPr>
            <w:r w:rsidRPr="00911389">
              <w:rPr>
                <w:rFonts w:ascii="Cambria" w:hAnsi="Cambria"/>
                <w:spacing w:val="2"/>
                <w:sz w:val="20"/>
                <w:szCs w:val="20"/>
              </w:rPr>
              <w:t>imię i nazwisko;</w:t>
            </w:r>
          </w:p>
          <w:p w14:paraId="12DD7EA7" w14:textId="77777777" w:rsidR="00875519" w:rsidRPr="00911389" w:rsidRDefault="00875519" w:rsidP="00666138">
            <w:pPr>
              <w:numPr>
                <w:ilvl w:val="0"/>
                <w:numId w:val="24"/>
              </w:numPr>
              <w:shd w:val="clear" w:color="auto" w:fill="FFFFFF"/>
              <w:suppressAutoHyphens w:val="0"/>
              <w:spacing w:line="276" w:lineRule="auto"/>
              <w:ind w:left="324"/>
              <w:jc w:val="both"/>
              <w:rPr>
                <w:rFonts w:ascii="Cambria" w:hAnsi="Cambria"/>
                <w:spacing w:val="2"/>
                <w:sz w:val="20"/>
                <w:szCs w:val="20"/>
              </w:rPr>
            </w:pPr>
            <w:r w:rsidRPr="00911389">
              <w:rPr>
                <w:rFonts w:ascii="Cambria" w:hAnsi="Cambria"/>
                <w:spacing w:val="2"/>
                <w:sz w:val="20"/>
                <w:szCs w:val="20"/>
              </w:rPr>
              <w:t>adres e-mail;</w:t>
            </w:r>
          </w:p>
          <w:p w14:paraId="56508071" w14:textId="0022ACE6" w:rsidR="00875519" w:rsidRPr="00911389" w:rsidRDefault="00875519" w:rsidP="00666138">
            <w:pPr>
              <w:shd w:val="clear" w:color="auto" w:fill="FFFFFF"/>
              <w:suppressAutoHyphens w:val="0"/>
              <w:spacing w:line="276" w:lineRule="auto"/>
              <w:jc w:val="both"/>
              <w:rPr>
                <w:rFonts w:ascii="Cambria" w:hAnsi="Cambria"/>
                <w:spacing w:val="2"/>
                <w:sz w:val="20"/>
                <w:szCs w:val="20"/>
              </w:rPr>
            </w:pPr>
          </w:p>
        </w:tc>
        <w:tc>
          <w:tcPr>
            <w:tcW w:w="4111" w:type="dxa"/>
            <w:shd w:val="clear" w:color="auto" w:fill="auto"/>
            <w:vAlign w:val="center"/>
          </w:tcPr>
          <w:p w14:paraId="695C5C98" w14:textId="77777777" w:rsidR="00875519" w:rsidRPr="00911389" w:rsidRDefault="00875519" w:rsidP="00666138">
            <w:pPr>
              <w:shd w:val="clear" w:color="auto" w:fill="FFFFFF"/>
              <w:spacing w:line="276" w:lineRule="auto"/>
              <w:jc w:val="both"/>
              <w:rPr>
                <w:rFonts w:ascii="Cambria" w:hAnsi="Cambria"/>
                <w:spacing w:val="2"/>
                <w:sz w:val="20"/>
                <w:szCs w:val="20"/>
              </w:rPr>
            </w:pPr>
            <w:r w:rsidRPr="00911389">
              <w:rPr>
                <w:rFonts w:ascii="Cambria" w:hAnsi="Cambria"/>
                <w:spacing w:val="2"/>
                <w:sz w:val="20"/>
                <w:szCs w:val="20"/>
              </w:rPr>
              <w:t>Podstawą prawną takiego przetwarzania danych jest art. 6 ust. 1 lit. f RODO, który pozwala przetwarzać dane osobowe, jeżeli tym sposobem Administrator realizuje swój prawnie uzasadniony interes (w tym przypadku interesem Administratora jest pozyskiwanie nowych klientów oraz zwiększanie sprzedaży swoich usług).</w:t>
            </w:r>
          </w:p>
          <w:p w14:paraId="1759227D" w14:textId="77777777" w:rsidR="00875519" w:rsidRPr="00911389" w:rsidRDefault="00875519" w:rsidP="00666138">
            <w:pPr>
              <w:shd w:val="clear" w:color="auto" w:fill="FFFFFF"/>
              <w:spacing w:line="276" w:lineRule="auto"/>
              <w:jc w:val="both"/>
              <w:rPr>
                <w:rFonts w:ascii="Cambria" w:hAnsi="Cambria"/>
                <w:spacing w:val="2"/>
                <w:sz w:val="20"/>
                <w:szCs w:val="20"/>
              </w:rPr>
            </w:pPr>
          </w:p>
        </w:tc>
      </w:tr>
    </w:tbl>
    <w:p w14:paraId="52477AA6" w14:textId="77777777" w:rsidR="00875519" w:rsidRDefault="00875519" w:rsidP="0070341E">
      <w:pPr>
        <w:pStyle w:val="Domylne"/>
        <w:widowControl w:val="0"/>
        <w:spacing w:line="276" w:lineRule="auto"/>
        <w:jc w:val="both"/>
        <w:rPr>
          <w:rFonts w:ascii="Cambria" w:hAnsi="Cambria" w:cs="Calibri"/>
          <w:sz w:val="24"/>
          <w:szCs w:val="24"/>
        </w:rPr>
      </w:pPr>
    </w:p>
    <w:p w14:paraId="00EE1F59" w14:textId="77777777" w:rsidR="00D75628" w:rsidRPr="00A14194" w:rsidRDefault="00D75628" w:rsidP="00D75628">
      <w:pPr>
        <w:spacing w:line="276" w:lineRule="auto"/>
        <w:ind w:left="426"/>
        <w:jc w:val="both"/>
        <w:rPr>
          <w:rFonts w:ascii="Cambria" w:hAnsi="Cambria"/>
        </w:rPr>
      </w:pPr>
    </w:p>
    <w:p w14:paraId="4BBC6041" w14:textId="4DF068B5" w:rsidR="00D30C66" w:rsidRPr="007A2486" w:rsidRDefault="00D30C66" w:rsidP="0070341E">
      <w:pPr>
        <w:widowControl w:val="0"/>
        <w:numPr>
          <w:ilvl w:val="0"/>
          <w:numId w:val="12"/>
        </w:numPr>
        <w:shd w:val="clear" w:color="auto" w:fill="FFFFFF"/>
        <w:tabs>
          <w:tab w:val="clear" w:pos="-360"/>
          <w:tab w:val="num" w:pos="-76"/>
        </w:tabs>
        <w:spacing w:line="276" w:lineRule="auto"/>
        <w:ind w:left="1004"/>
        <w:jc w:val="both"/>
        <w:rPr>
          <w:rFonts w:ascii="Cambria" w:hAnsi="Cambria" w:cs="Calibri"/>
          <w:b/>
        </w:rPr>
      </w:pPr>
      <w:r w:rsidRPr="007A2486">
        <w:rPr>
          <w:rFonts w:ascii="Cambria" w:hAnsi="Cambria" w:cs="Calibri"/>
          <w:b/>
        </w:rPr>
        <w:t xml:space="preserve">Pliki </w:t>
      </w:r>
      <w:proofErr w:type="spellStart"/>
      <w:r w:rsidRPr="007A2486">
        <w:rPr>
          <w:rFonts w:ascii="Cambria" w:hAnsi="Cambria" w:cs="Calibri"/>
          <w:b/>
        </w:rPr>
        <w:t>cookies</w:t>
      </w:r>
      <w:proofErr w:type="spellEnd"/>
    </w:p>
    <w:p w14:paraId="6DD7F5CC" w14:textId="0B3966F2" w:rsidR="00D30C66" w:rsidRPr="007A2486" w:rsidRDefault="00D96A30" w:rsidP="0070341E">
      <w:pPr>
        <w:pStyle w:val="Akapitzlist"/>
        <w:widowControl w:val="0"/>
        <w:numPr>
          <w:ilvl w:val="0"/>
          <w:numId w:val="32"/>
        </w:numPr>
        <w:shd w:val="clear" w:color="auto" w:fill="FFFFFF"/>
        <w:spacing w:after="0" w:line="276" w:lineRule="auto"/>
        <w:ind w:left="426" w:hanging="349"/>
        <w:jc w:val="both"/>
        <w:rPr>
          <w:rFonts w:ascii="Cambria" w:hAnsi="Cambria" w:cs="Calibri"/>
          <w:bCs/>
          <w:sz w:val="24"/>
          <w:szCs w:val="24"/>
        </w:rPr>
      </w:pPr>
      <w:r w:rsidRPr="007A2486">
        <w:rPr>
          <w:rFonts w:ascii="Cambria" w:hAnsi="Cambria" w:cs="Calibri"/>
          <w:bCs/>
          <w:sz w:val="24"/>
          <w:szCs w:val="24"/>
        </w:rPr>
        <w:t xml:space="preserve">Administrator w ramach </w:t>
      </w:r>
      <w:r w:rsidR="000157B1">
        <w:rPr>
          <w:rFonts w:ascii="Cambria" w:hAnsi="Cambria" w:cs="Calibri"/>
          <w:bCs/>
          <w:sz w:val="24"/>
          <w:szCs w:val="24"/>
        </w:rPr>
        <w:t>Aplikacji</w:t>
      </w:r>
      <w:r w:rsidRPr="007A2486">
        <w:rPr>
          <w:rFonts w:ascii="Cambria" w:hAnsi="Cambria" w:cs="Calibri"/>
          <w:bCs/>
          <w:sz w:val="24"/>
          <w:szCs w:val="24"/>
        </w:rPr>
        <w:t xml:space="preserve">, </w:t>
      </w:r>
      <w:r w:rsidR="00844EB7" w:rsidRPr="007A2486">
        <w:rPr>
          <w:rFonts w:ascii="Cambria" w:hAnsi="Cambria" w:cs="Calibri"/>
          <w:bCs/>
          <w:sz w:val="24"/>
          <w:szCs w:val="24"/>
        </w:rPr>
        <w:t>podobnie</w:t>
      </w:r>
      <w:r w:rsidRPr="007A2486">
        <w:rPr>
          <w:rFonts w:ascii="Cambria" w:hAnsi="Cambria" w:cs="Calibri"/>
          <w:bCs/>
          <w:sz w:val="24"/>
          <w:szCs w:val="24"/>
        </w:rPr>
        <w:t xml:space="preserve"> jak inne podmioty, wykorzystuje tzw. </w:t>
      </w:r>
      <w:proofErr w:type="spellStart"/>
      <w:r w:rsidRPr="007A2486">
        <w:rPr>
          <w:rFonts w:ascii="Cambria" w:hAnsi="Cambria" w:cs="Calibri"/>
          <w:bCs/>
          <w:sz w:val="24"/>
          <w:szCs w:val="24"/>
        </w:rPr>
        <w:t>cookies</w:t>
      </w:r>
      <w:proofErr w:type="spellEnd"/>
      <w:r w:rsidRPr="007A2486">
        <w:rPr>
          <w:rFonts w:ascii="Cambria" w:hAnsi="Cambria" w:cs="Calibri"/>
          <w:bCs/>
          <w:sz w:val="24"/>
          <w:szCs w:val="24"/>
        </w:rPr>
        <w:t xml:space="preserve">, czyli krótkie informacje tekstowe zapisywane na komputerze, telefonie, tablecie lub innym urządzeniu, z którego korzystasz. Mogą być one odczytywane przez system Administratora, a także przez systemy należące do innych podmiotów, z których usług korzystamy (np. </w:t>
      </w:r>
      <w:proofErr w:type="spellStart"/>
      <w:r w:rsidRPr="007A2486">
        <w:rPr>
          <w:rFonts w:ascii="Cambria" w:hAnsi="Cambria" w:cs="Calibri"/>
          <w:bCs/>
          <w:sz w:val="24"/>
          <w:szCs w:val="24"/>
        </w:rPr>
        <w:t>Google’a</w:t>
      </w:r>
      <w:proofErr w:type="spellEnd"/>
      <w:r w:rsidRPr="007A2486">
        <w:rPr>
          <w:rFonts w:ascii="Cambria" w:hAnsi="Cambria" w:cs="Calibri"/>
          <w:bCs/>
          <w:sz w:val="24"/>
          <w:szCs w:val="24"/>
        </w:rPr>
        <w:t>, Facebooka).</w:t>
      </w:r>
    </w:p>
    <w:p w14:paraId="52F683A6" w14:textId="4F8B7D74" w:rsidR="00D96A30" w:rsidRPr="007A2486" w:rsidRDefault="00D96A30" w:rsidP="0070341E">
      <w:pPr>
        <w:pStyle w:val="Akapitzlist"/>
        <w:widowControl w:val="0"/>
        <w:numPr>
          <w:ilvl w:val="0"/>
          <w:numId w:val="32"/>
        </w:numPr>
        <w:shd w:val="clear" w:color="auto" w:fill="FFFFFF"/>
        <w:spacing w:after="0" w:line="276" w:lineRule="auto"/>
        <w:ind w:left="426" w:hanging="349"/>
        <w:jc w:val="both"/>
        <w:rPr>
          <w:rFonts w:ascii="Cambria" w:hAnsi="Cambria" w:cs="Calibri"/>
          <w:bCs/>
          <w:sz w:val="24"/>
          <w:szCs w:val="24"/>
        </w:rPr>
      </w:pPr>
      <w:proofErr w:type="spellStart"/>
      <w:r w:rsidRPr="007A2486">
        <w:rPr>
          <w:rFonts w:ascii="Cambria" w:hAnsi="Cambria" w:cs="Calibri"/>
          <w:bCs/>
          <w:sz w:val="24"/>
          <w:szCs w:val="24"/>
        </w:rPr>
        <w:t>Cookies</w:t>
      </w:r>
      <w:proofErr w:type="spellEnd"/>
      <w:r w:rsidRPr="007A2486">
        <w:rPr>
          <w:rFonts w:ascii="Cambria" w:hAnsi="Cambria" w:cs="Calibri"/>
          <w:bCs/>
          <w:sz w:val="24"/>
          <w:szCs w:val="24"/>
        </w:rPr>
        <w:t xml:space="preserve"> spełniają bardzo wiele funkcji w ramach </w:t>
      </w:r>
      <w:r w:rsidR="000157B1">
        <w:rPr>
          <w:rFonts w:ascii="Cambria" w:hAnsi="Cambria" w:cs="Calibri"/>
          <w:bCs/>
          <w:sz w:val="24"/>
          <w:szCs w:val="24"/>
        </w:rPr>
        <w:t>Aplikacji</w:t>
      </w:r>
      <w:r w:rsidRPr="007A2486">
        <w:rPr>
          <w:rFonts w:ascii="Cambria" w:hAnsi="Cambria" w:cs="Calibri"/>
          <w:bCs/>
          <w:sz w:val="24"/>
          <w:szCs w:val="24"/>
        </w:rPr>
        <w:t>, najczęściej przydatnych, które postaramy się opisać poniżej (jeżeli informacje są niewystarczające, prosimy o kontakt):</w:t>
      </w:r>
    </w:p>
    <w:p w14:paraId="0904F9B8" w14:textId="3D6D6609" w:rsidR="00D96A30" w:rsidRPr="007A2486" w:rsidRDefault="00D96A30" w:rsidP="0070341E">
      <w:pPr>
        <w:pStyle w:val="Akapitzlist"/>
        <w:widowControl w:val="0"/>
        <w:numPr>
          <w:ilvl w:val="1"/>
          <w:numId w:val="32"/>
        </w:numPr>
        <w:shd w:val="clear" w:color="auto" w:fill="FFFFFF"/>
        <w:spacing w:after="0" w:line="276" w:lineRule="auto"/>
        <w:ind w:left="993"/>
        <w:jc w:val="both"/>
        <w:rPr>
          <w:rFonts w:ascii="Cambria" w:hAnsi="Cambria" w:cs="Calibri"/>
          <w:bCs/>
          <w:sz w:val="24"/>
          <w:szCs w:val="24"/>
        </w:rPr>
      </w:pPr>
      <w:r w:rsidRPr="007A2486">
        <w:rPr>
          <w:rFonts w:ascii="Cambria" w:hAnsi="Cambria" w:cs="Calibri"/>
          <w:b/>
          <w:sz w:val="24"/>
          <w:szCs w:val="24"/>
        </w:rPr>
        <w:t>zapewnianie bezpieczeństwa</w:t>
      </w:r>
      <w:r w:rsidRPr="007A2486">
        <w:rPr>
          <w:rFonts w:ascii="Cambria" w:hAnsi="Cambria" w:cs="Calibri"/>
          <w:bCs/>
          <w:sz w:val="24"/>
          <w:szCs w:val="24"/>
        </w:rPr>
        <w:t xml:space="preserve"> — służą do ochrony danych osobowych </w:t>
      </w:r>
      <w:r w:rsidR="000157B1">
        <w:rPr>
          <w:rFonts w:ascii="Cambria" w:hAnsi="Cambria" w:cs="Calibri"/>
          <w:bCs/>
          <w:sz w:val="24"/>
          <w:szCs w:val="24"/>
        </w:rPr>
        <w:t>Użytkownika</w:t>
      </w:r>
      <w:r w:rsidRPr="007A2486">
        <w:rPr>
          <w:rFonts w:ascii="Cambria" w:hAnsi="Cambria" w:cs="Calibri"/>
          <w:bCs/>
          <w:sz w:val="24"/>
          <w:szCs w:val="24"/>
        </w:rPr>
        <w:t xml:space="preserve"> przed dostępem osób nieupoważnionych;</w:t>
      </w:r>
    </w:p>
    <w:p w14:paraId="6733D708" w14:textId="49B42421" w:rsidR="00D96A30" w:rsidRPr="007A2486" w:rsidRDefault="00D96A30" w:rsidP="0070341E">
      <w:pPr>
        <w:pStyle w:val="Akapitzlist"/>
        <w:widowControl w:val="0"/>
        <w:numPr>
          <w:ilvl w:val="1"/>
          <w:numId w:val="32"/>
        </w:numPr>
        <w:shd w:val="clear" w:color="auto" w:fill="FFFFFF"/>
        <w:spacing w:after="0" w:line="276" w:lineRule="auto"/>
        <w:ind w:left="993"/>
        <w:jc w:val="both"/>
        <w:rPr>
          <w:rFonts w:ascii="Cambria" w:hAnsi="Cambria" w:cs="Calibri"/>
          <w:bCs/>
          <w:sz w:val="24"/>
          <w:szCs w:val="24"/>
        </w:rPr>
      </w:pPr>
      <w:r w:rsidRPr="007A2486">
        <w:rPr>
          <w:rFonts w:ascii="Cambria" w:hAnsi="Cambria" w:cs="Calibri"/>
          <w:b/>
          <w:sz w:val="24"/>
          <w:szCs w:val="24"/>
        </w:rPr>
        <w:t xml:space="preserve">wpływ na procesy i wydajność korzystania z </w:t>
      </w:r>
      <w:r w:rsidR="00002126">
        <w:rPr>
          <w:rFonts w:ascii="Cambria" w:hAnsi="Cambria" w:cs="Calibri"/>
          <w:b/>
          <w:sz w:val="24"/>
          <w:szCs w:val="24"/>
        </w:rPr>
        <w:t>Aplikacji</w:t>
      </w:r>
      <w:r w:rsidRPr="007A2486">
        <w:rPr>
          <w:rFonts w:ascii="Cambria" w:hAnsi="Cambria" w:cs="Calibri"/>
          <w:bCs/>
          <w:sz w:val="24"/>
          <w:szCs w:val="24"/>
        </w:rPr>
        <w:t xml:space="preserve"> — pliki </w:t>
      </w:r>
      <w:proofErr w:type="spellStart"/>
      <w:r w:rsidRPr="007A2486">
        <w:rPr>
          <w:rFonts w:ascii="Cambria" w:hAnsi="Cambria" w:cs="Calibri"/>
          <w:bCs/>
          <w:sz w:val="24"/>
          <w:szCs w:val="24"/>
        </w:rPr>
        <w:t>cookies</w:t>
      </w:r>
      <w:proofErr w:type="spellEnd"/>
      <w:r w:rsidRPr="007A2486">
        <w:rPr>
          <w:rFonts w:ascii="Cambria" w:hAnsi="Cambria" w:cs="Calibri"/>
          <w:bCs/>
          <w:sz w:val="24"/>
          <w:szCs w:val="24"/>
        </w:rPr>
        <w:t xml:space="preserve"> są wykorzystywane do tego, aby </w:t>
      </w:r>
      <w:r w:rsidR="000157B1">
        <w:rPr>
          <w:rFonts w:ascii="Cambria" w:hAnsi="Cambria" w:cs="Calibri"/>
          <w:bCs/>
          <w:sz w:val="24"/>
          <w:szCs w:val="24"/>
        </w:rPr>
        <w:t>Aplikacja</w:t>
      </w:r>
      <w:r w:rsidRPr="007A2486">
        <w:rPr>
          <w:rFonts w:ascii="Cambria" w:hAnsi="Cambria" w:cs="Calibri"/>
          <w:bCs/>
          <w:sz w:val="24"/>
          <w:szCs w:val="24"/>
        </w:rPr>
        <w:t xml:space="preserve"> sprawnie działał</w:t>
      </w:r>
      <w:r w:rsidR="000157B1">
        <w:rPr>
          <w:rFonts w:ascii="Cambria" w:hAnsi="Cambria" w:cs="Calibri"/>
          <w:bCs/>
          <w:sz w:val="24"/>
          <w:szCs w:val="24"/>
        </w:rPr>
        <w:t>a</w:t>
      </w:r>
      <w:r w:rsidRPr="007A2486">
        <w:rPr>
          <w:rFonts w:ascii="Cambria" w:hAnsi="Cambria" w:cs="Calibri"/>
          <w:bCs/>
          <w:sz w:val="24"/>
          <w:szCs w:val="24"/>
        </w:rPr>
        <w:t xml:space="preserve"> i aby można było korzystać z funkcji w </w:t>
      </w:r>
      <w:r w:rsidR="000157B1">
        <w:rPr>
          <w:rFonts w:ascii="Cambria" w:hAnsi="Cambria" w:cs="Calibri"/>
          <w:bCs/>
          <w:sz w:val="24"/>
          <w:szCs w:val="24"/>
        </w:rPr>
        <w:t>niej</w:t>
      </w:r>
      <w:r w:rsidRPr="007A2486">
        <w:rPr>
          <w:rFonts w:ascii="Cambria" w:hAnsi="Cambria" w:cs="Calibri"/>
          <w:bCs/>
          <w:sz w:val="24"/>
          <w:szCs w:val="24"/>
        </w:rPr>
        <w:t xml:space="preserve"> dostępnych, co jest możliwe między innymi dzięki zapamiętywaniu ustawień pomiędzy kolejnymi odwiedzinami w ramach </w:t>
      </w:r>
      <w:r w:rsidR="000157B1">
        <w:rPr>
          <w:rFonts w:ascii="Cambria" w:hAnsi="Cambria" w:cs="Calibri"/>
          <w:bCs/>
          <w:sz w:val="24"/>
          <w:szCs w:val="24"/>
        </w:rPr>
        <w:t>Aplika</w:t>
      </w:r>
      <w:r w:rsidR="00216C3E">
        <w:rPr>
          <w:rFonts w:ascii="Cambria" w:hAnsi="Cambria" w:cs="Calibri"/>
          <w:bCs/>
          <w:sz w:val="24"/>
          <w:szCs w:val="24"/>
        </w:rPr>
        <w:t>cji</w:t>
      </w:r>
      <w:r w:rsidRPr="007A2486">
        <w:rPr>
          <w:rFonts w:ascii="Cambria" w:hAnsi="Cambria" w:cs="Calibri"/>
          <w:bCs/>
          <w:sz w:val="24"/>
          <w:szCs w:val="24"/>
        </w:rPr>
        <w:t xml:space="preserve">. Dzięki nim można zatem sprawnie poruszać się w ramach </w:t>
      </w:r>
      <w:r w:rsidR="00DB331A">
        <w:rPr>
          <w:rFonts w:ascii="Cambria" w:hAnsi="Cambria" w:cs="Calibri"/>
          <w:bCs/>
          <w:sz w:val="24"/>
          <w:szCs w:val="24"/>
        </w:rPr>
        <w:t>Aplikacji</w:t>
      </w:r>
      <w:r w:rsidRPr="007A2486">
        <w:rPr>
          <w:rFonts w:ascii="Cambria" w:hAnsi="Cambria" w:cs="Calibri"/>
          <w:bCs/>
          <w:sz w:val="24"/>
          <w:szCs w:val="24"/>
        </w:rPr>
        <w:t xml:space="preserve"> i poszczególnych podstronach.</w:t>
      </w:r>
    </w:p>
    <w:p w14:paraId="5A40D72F" w14:textId="328D9157" w:rsidR="00D96A30" w:rsidRPr="007A2486" w:rsidRDefault="00D96A30" w:rsidP="0070341E">
      <w:pPr>
        <w:pStyle w:val="Akapitzlist"/>
        <w:widowControl w:val="0"/>
        <w:numPr>
          <w:ilvl w:val="1"/>
          <w:numId w:val="32"/>
        </w:numPr>
        <w:shd w:val="clear" w:color="auto" w:fill="FFFFFF"/>
        <w:spacing w:after="0" w:line="276" w:lineRule="auto"/>
        <w:ind w:left="993"/>
        <w:jc w:val="both"/>
        <w:rPr>
          <w:rFonts w:ascii="Cambria" w:hAnsi="Cambria" w:cs="Calibri"/>
          <w:bCs/>
          <w:sz w:val="24"/>
          <w:szCs w:val="24"/>
        </w:rPr>
      </w:pPr>
      <w:r w:rsidRPr="007A2486">
        <w:rPr>
          <w:rFonts w:ascii="Cambria" w:hAnsi="Cambria" w:cs="Calibri"/>
          <w:b/>
          <w:sz w:val="24"/>
          <w:szCs w:val="24"/>
        </w:rPr>
        <w:t>stan sesji</w:t>
      </w:r>
      <w:r w:rsidRPr="007A2486">
        <w:rPr>
          <w:rFonts w:ascii="Cambria" w:hAnsi="Cambria" w:cs="Calibri"/>
          <w:bCs/>
          <w:sz w:val="24"/>
          <w:szCs w:val="24"/>
        </w:rPr>
        <w:t xml:space="preserve"> — w plikach </w:t>
      </w:r>
      <w:proofErr w:type="spellStart"/>
      <w:r w:rsidRPr="007A2486">
        <w:rPr>
          <w:rFonts w:ascii="Cambria" w:hAnsi="Cambria" w:cs="Calibri"/>
          <w:bCs/>
          <w:sz w:val="24"/>
          <w:szCs w:val="24"/>
        </w:rPr>
        <w:t>cookies</w:t>
      </w:r>
      <w:proofErr w:type="spellEnd"/>
      <w:r w:rsidR="007A2486">
        <w:rPr>
          <w:rFonts w:ascii="Cambria" w:hAnsi="Cambria" w:cs="Calibri"/>
          <w:bCs/>
          <w:sz w:val="24"/>
          <w:szCs w:val="24"/>
        </w:rPr>
        <w:t xml:space="preserve"> </w:t>
      </w:r>
      <w:r w:rsidRPr="007A2486">
        <w:rPr>
          <w:rFonts w:ascii="Cambria" w:hAnsi="Cambria" w:cs="Calibri"/>
          <w:bCs/>
          <w:sz w:val="24"/>
          <w:szCs w:val="24"/>
        </w:rPr>
        <w:t>zapisywane są</w:t>
      </w:r>
      <w:r w:rsidR="00844EB7" w:rsidRPr="007A2486">
        <w:rPr>
          <w:rFonts w:ascii="Cambria" w:hAnsi="Cambria" w:cs="Calibri"/>
          <w:bCs/>
          <w:sz w:val="24"/>
          <w:szCs w:val="24"/>
        </w:rPr>
        <w:t xml:space="preserve"> </w:t>
      </w:r>
      <w:r w:rsidRPr="007A2486">
        <w:rPr>
          <w:rFonts w:ascii="Cambria" w:hAnsi="Cambria" w:cs="Calibri"/>
          <w:bCs/>
          <w:sz w:val="24"/>
          <w:szCs w:val="24"/>
        </w:rPr>
        <w:t xml:space="preserve">informacje o tym, jak odwiedzający korzystają z </w:t>
      </w:r>
      <w:r w:rsidR="00DB331A">
        <w:rPr>
          <w:rFonts w:ascii="Cambria" w:hAnsi="Cambria" w:cs="Calibri"/>
          <w:bCs/>
          <w:sz w:val="24"/>
          <w:szCs w:val="24"/>
        </w:rPr>
        <w:t>Aplikacji</w:t>
      </w:r>
      <w:r w:rsidRPr="007A2486">
        <w:rPr>
          <w:rFonts w:ascii="Cambria" w:hAnsi="Cambria" w:cs="Calibri"/>
          <w:bCs/>
          <w:sz w:val="24"/>
          <w:szCs w:val="24"/>
        </w:rPr>
        <w:t xml:space="preserve">, np. które podstrony najczęściej wyświetlają. Umożliwiają również identyfikację błędów wyświetlanych na niektórych podstronach. Pliki </w:t>
      </w:r>
      <w:proofErr w:type="spellStart"/>
      <w:r w:rsidRPr="007A2486">
        <w:rPr>
          <w:rFonts w:ascii="Cambria" w:hAnsi="Cambria" w:cs="Calibri"/>
          <w:bCs/>
          <w:sz w:val="24"/>
          <w:szCs w:val="24"/>
        </w:rPr>
        <w:t>cookies</w:t>
      </w:r>
      <w:proofErr w:type="spellEnd"/>
      <w:r w:rsidRPr="007A2486">
        <w:rPr>
          <w:rFonts w:ascii="Cambria" w:hAnsi="Cambria" w:cs="Calibri"/>
          <w:bCs/>
          <w:sz w:val="24"/>
          <w:szCs w:val="24"/>
        </w:rPr>
        <w:t xml:space="preserve"> służące do zapisywania tzw. „stanu sesji” pomagają zatem ulepszać </w:t>
      </w:r>
      <w:r w:rsidR="00DB331A">
        <w:rPr>
          <w:rFonts w:ascii="Cambria" w:hAnsi="Cambria" w:cs="Calibri"/>
          <w:bCs/>
          <w:sz w:val="24"/>
          <w:szCs w:val="24"/>
        </w:rPr>
        <w:t>usługi</w:t>
      </w:r>
      <w:r w:rsidR="002F09D6">
        <w:rPr>
          <w:rFonts w:ascii="Cambria" w:hAnsi="Cambria" w:cs="Calibri"/>
          <w:bCs/>
          <w:sz w:val="24"/>
          <w:szCs w:val="24"/>
        </w:rPr>
        <w:t xml:space="preserve"> </w:t>
      </w:r>
      <w:r w:rsidRPr="007A2486">
        <w:rPr>
          <w:rFonts w:ascii="Cambria" w:hAnsi="Cambria" w:cs="Calibri"/>
          <w:bCs/>
          <w:sz w:val="24"/>
          <w:szCs w:val="24"/>
        </w:rPr>
        <w:t xml:space="preserve">i zwiększać komfort korzystania z </w:t>
      </w:r>
      <w:r w:rsidR="00DB331A">
        <w:rPr>
          <w:rFonts w:ascii="Cambria" w:hAnsi="Cambria" w:cs="Calibri"/>
          <w:bCs/>
          <w:sz w:val="24"/>
          <w:szCs w:val="24"/>
        </w:rPr>
        <w:t>Aplikacji</w:t>
      </w:r>
      <w:r w:rsidRPr="007A2486">
        <w:rPr>
          <w:rFonts w:ascii="Cambria" w:hAnsi="Cambria" w:cs="Calibri"/>
          <w:bCs/>
          <w:sz w:val="24"/>
          <w:szCs w:val="24"/>
        </w:rPr>
        <w:t>;</w:t>
      </w:r>
    </w:p>
    <w:p w14:paraId="7E2728D9" w14:textId="3240EC65" w:rsidR="00D96A30" w:rsidRPr="007A2486" w:rsidRDefault="00D96A30" w:rsidP="0070341E">
      <w:pPr>
        <w:pStyle w:val="Akapitzlist"/>
        <w:widowControl w:val="0"/>
        <w:numPr>
          <w:ilvl w:val="1"/>
          <w:numId w:val="32"/>
        </w:numPr>
        <w:shd w:val="clear" w:color="auto" w:fill="FFFFFF"/>
        <w:spacing w:after="0" w:line="276" w:lineRule="auto"/>
        <w:ind w:left="993"/>
        <w:jc w:val="both"/>
        <w:rPr>
          <w:rFonts w:ascii="Cambria" w:hAnsi="Cambria" w:cs="Calibri"/>
          <w:bCs/>
          <w:sz w:val="24"/>
          <w:szCs w:val="24"/>
        </w:rPr>
      </w:pPr>
      <w:r w:rsidRPr="007A2486">
        <w:rPr>
          <w:rFonts w:ascii="Cambria" w:hAnsi="Cambria" w:cs="Calibri"/>
          <w:b/>
          <w:sz w:val="24"/>
          <w:szCs w:val="24"/>
        </w:rPr>
        <w:t>tworzenie statystyk</w:t>
      </w:r>
      <w:r w:rsidRPr="007A2486">
        <w:rPr>
          <w:rFonts w:ascii="Cambria" w:hAnsi="Cambria" w:cs="Calibri"/>
          <w:bCs/>
          <w:sz w:val="24"/>
          <w:szCs w:val="24"/>
        </w:rPr>
        <w:t xml:space="preserve"> — pliki </w:t>
      </w:r>
      <w:proofErr w:type="spellStart"/>
      <w:r w:rsidRPr="007A2486">
        <w:rPr>
          <w:rFonts w:ascii="Cambria" w:hAnsi="Cambria" w:cs="Calibri"/>
          <w:bCs/>
          <w:sz w:val="24"/>
          <w:szCs w:val="24"/>
        </w:rPr>
        <w:t>cookies</w:t>
      </w:r>
      <w:proofErr w:type="spellEnd"/>
      <w:r w:rsidRPr="007A2486">
        <w:rPr>
          <w:rFonts w:ascii="Cambria" w:hAnsi="Cambria" w:cs="Calibri"/>
          <w:bCs/>
          <w:sz w:val="24"/>
          <w:szCs w:val="24"/>
        </w:rPr>
        <w:t xml:space="preserve"> są wykorzystywane do tego, aby przeanalizować, w jaki sposób </w:t>
      </w:r>
      <w:r w:rsidR="00DB331A">
        <w:rPr>
          <w:rFonts w:ascii="Cambria" w:hAnsi="Cambria" w:cs="Calibri"/>
          <w:bCs/>
          <w:sz w:val="24"/>
          <w:szCs w:val="24"/>
        </w:rPr>
        <w:t>Użytkownicy</w:t>
      </w:r>
      <w:r w:rsidRPr="007A2486">
        <w:rPr>
          <w:rFonts w:ascii="Cambria" w:hAnsi="Cambria" w:cs="Calibri"/>
          <w:bCs/>
          <w:sz w:val="24"/>
          <w:szCs w:val="24"/>
        </w:rPr>
        <w:t xml:space="preserve"> korzystają z </w:t>
      </w:r>
      <w:r w:rsidR="00DB331A">
        <w:rPr>
          <w:rFonts w:ascii="Cambria" w:hAnsi="Cambria" w:cs="Calibri"/>
          <w:bCs/>
          <w:sz w:val="24"/>
          <w:szCs w:val="24"/>
        </w:rPr>
        <w:t>Aplikacji</w:t>
      </w:r>
      <w:r w:rsidRPr="007A2486">
        <w:rPr>
          <w:rFonts w:ascii="Cambria" w:hAnsi="Cambria" w:cs="Calibri"/>
          <w:bCs/>
          <w:sz w:val="24"/>
          <w:szCs w:val="24"/>
        </w:rPr>
        <w:t xml:space="preserve"> (jak wielu otwiera </w:t>
      </w:r>
      <w:r w:rsidR="00DB331A">
        <w:rPr>
          <w:rFonts w:ascii="Cambria" w:hAnsi="Cambria" w:cs="Calibri"/>
          <w:bCs/>
          <w:sz w:val="24"/>
          <w:szCs w:val="24"/>
        </w:rPr>
        <w:t>Aplikację</w:t>
      </w:r>
      <w:r w:rsidRPr="007A2486">
        <w:rPr>
          <w:rFonts w:ascii="Cambria" w:hAnsi="Cambria" w:cs="Calibri"/>
          <w:bCs/>
          <w:sz w:val="24"/>
          <w:szCs w:val="24"/>
        </w:rPr>
        <w:t xml:space="preserve">, jak długo </w:t>
      </w:r>
      <w:r w:rsidR="00DB331A">
        <w:rPr>
          <w:rFonts w:ascii="Cambria" w:hAnsi="Cambria" w:cs="Calibri"/>
          <w:bCs/>
          <w:sz w:val="24"/>
          <w:szCs w:val="24"/>
        </w:rPr>
        <w:t xml:space="preserve">w niej </w:t>
      </w:r>
      <w:r w:rsidRPr="007A2486">
        <w:rPr>
          <w:rFonts w:ascii="Cambria" w:hAnsi="Cambria" w:cs="Calibri"/>
          <w:bCs/>
          <w:sz w:val="24"/>
          <w:szCs w:val="24"/>
        </w:rPr>
        <w:t xml:space="preserve">pozostają, które treści wzbudzają największe zainteresowanie etc.). Dzięki temu można stale ją ulepszać i dostosowywać działanie do preferencji użytkowników. W celu śledzenia aktywności i tworzenia statystyk wykorzystujemy </w:t>
      </w:r>
      <w:r w:rsidR="002F09D6">
        <w:rPr>
          <w:rFonts w:ascii="Cambria" w:hAnsi="Cambria" w:cs="Calibri"/>
          <w:bCs/>
          <w:sz w:val="24"/>
          <w:szCs w:val="24"/>
        </w:rPr>
        <w:t>rozmaite narzędzia</w:t>
      </w:r>
      <w:r w:rsidRPr="007A2486">
        <w:rPr>
          <w:rFonts w:ascii="Cambria" w:hAnsi="Cambria" w:cs="Calibri"/>
          <w:bCs/>
          <w:sz w:val="24"/>
          <w:szCs w:val="24"/>
        </w:rPr>
        <w:t xml:space="preserve">, o czym mowa jest szerzej w pkt </w:t>
      </w:r>
      <w:r w:rsidR="007A2486">
        <w:rPr>
          <w:rFonts w:ascii="Cambria" w:hAnsi="Cambria" w:cs="Calibri"/>
          <w:bCs/>
          <w:sz w:val="24"/>
          <w:szCs w:val="24"/>
        </w:rPr>
        <w:t>V</w:t>
      </w:r>
      <w:r w:rsidRPr="007A2486">
        <w:rPr>
          <w:rFonts w:ascii="Cambria" w:hAnsi="Cambria" w:cs="Calibri"/>
          <w:bCs/>
          <w:sz w:val="24"/>
          <w:szCs w:val="24"/>
        </w:rPr>
        <w:t>.</w:t>
      </w:r>
    </w:p>
    <w:p w14:paraId="1BD83BE1" w14:textId="65EC3A88" w:rsidR="00D96A30" w:rsidRPr="007A2486" w:rsidRDefault="00D96A30" w:rsidP="0070341E">
      <w:pPr>
        <w:pStyle w:val="Akapitzlist"/>
        <w:widowControl w:val="0"/>
        <w:numPr>
          <w:ilvl w:val="0"/>
          <w:numId w:val="32"/>
        </w:numPr>
        <w:shd w:val="clear" w:color="auto" w:fill="FFFFFF"/>
        <w:spacing w:after="0" w:line="276" w:lineRule="auto"/>
        <w:jc w:val="both"/>
        <w:rPr>
          <w:rFonts w:ascii="Cambria" w:hAnsi="Cambria" w:cs="Calibri"/>
          <w:bCs/>
          <w:sz w:val="24"/>
          <w:szCs w:val="24"/>
        </w:rPr>
      </w:pPr>
      <w:r w:rsidRPr="007A2486">
        <w:rPr>
          <w:rFonts w:ascii="Cambria" w:hAnsi="Cambria" w:cs="Calibri"/>
          <w:bCs/>
          <w:sz w:val="24"/>
          <w:szCs w:val="24"/>
        </w:rPr>
        <w:t xml:space="preserve">Twoja przeglądarka internetowa domyślnie dopuszcza wykorzystywanie </w:t>
      </w:r>
      <w:proofErr w:type="spellStart"/>
      <w:r w:rsidRPr="007A2486">
        <w:rPr>
          <w:rFonts w:ascii="Cambria" w:hAnsi="Cambria" w:cs="Calibri"/>
          <w:bCs/>
          <w:sz w:val="24"/>
          <w:szCs w:val="24"/>
        </w:rPr>
        <w:t>cookies</w:t>
      </w:r>
      <w:proofErr w:type="spellEnd"/>
      <w:r w:rsidRPr="007A2486">
        <w:rPr>
          <w:rFonts w:ascii="Cambria" w:hAnsi="Cambria" w:cs="Calibri"/>
          <w:bCs/>
          <w:sz w:val="24"/>
          <w:szCs w:val="24"/>
        </w:rPr>
        <w:t xml:space="preserve"> w Twoim urządzeniu, dlatego przy pierwszej wizycie prosimy o wyrażenie zgody na użycie </w:t>
      </w:r>
      <w:proofErr w:type="spellStart"/>
      <w:r w:rsidRPr="007A2486">
        <w:rPr>
          <w:rFonts w:ascii="Cambria" w:hAnsi="Cambria" w:cs="Calibri"/>
          <w:bCs/>
          <w:sz w:val="24"/>
          <w:szCs w:val="24"/>
        </w:rPr>
        <w:t>cookies</w:t>
      </w:r>
      <w:proofErr w:type="spellEnd"/>
      <w:r w:rsidRPr="007A2486">
        <w:rPr>
          <w:rFonts w:ascii="Cambria" w:hAnsi="Cambria" w:cs="Calibri"/>
          <w:bCs/>
          <w:sz w:val="24"/>
          <w:szCs w:val="24"/>
        </w:rPr>
        <w:t xml:space="preserve">. Jeżeli jednak nie życzysz sobie wykorzystania </w:t>
      </w:r>
      <w:proofErr w:type="spellStart"/>
      <w:r w:rsidRPr="007A2486">
        <w:rPr>
          <w:rFonts w:ascii="Cambria" w:hAnsi="Cambria" w:cs="Calibri"/>
          <w:bCs/>
          <w:sz w:val="24"/>
          <w:szCs w:val="24"/>
        </w:rPr>
        <w:t>cookies</w:t>
      </w:r>
      <w:proofErr w:type="spellEnd"/>
      <w:r w:rsidRPr="007A2486">
        <w:rPr>
          <w:rFonts w:ascii="Cambria" w:hAnsi="Cambria" w:cs="Calibri"/>
          <w:bCs/>
          <w:sz w:val="24"/>
          <w:szCs w:val="24"/>
        </w:rPr>
        <w:t xml:space="preserve"> przy korzystaniu z </w:t>
      </w:r>
      <w:r w:rsidR="00A13041">
        <w:rPr>
          <w:rFonts w:ascii="Cambria" w:hAnsi="Cambria" w:cs="Calibri"/>
          <w:bCs/>
          <w:sz w:val="24"/>
          <w:szCs w:val="24"/>
        </w:rPr>
        <w:t>Aplikacji</w:t>
      </w:r>
      <w:r w:rsidRPr="007A2486">
        <w:rPr>
          <w:rFonts w:ascii="Cambria" w:hAnsi="Cambria" w:cs="Calibri"/>
          <w:bCs/>
          <w:sz w:val="24"/>
          <w:szCs w:val="24"/>
        </w:rPr>
        <w:t xml:space="preserve">, można zmienić ustawienia w przeglądarce internetowej — całkowicie blokować automatyczną obsługę plików </w:t>
      </w:r>
      <w:proofErr w:type="spellStart"/>
      <w:r w:rsidRPr="007A2486">
        <w:rPr>
          <w:rFonts w:ascii="Cambria" w:hAnsi="Cambria" w:cs="Calibri"/>
          <w:bCs/>
          <w:sz w:val="24"/>
          <w:szCs w:val="24"/>
        </w:rPr>
        <w:t>cookies</w:t>
      </w:r>
      <w:proofErr w:type="spellEnd"/>
      <w:r w:rsidRPr="007A2486">
        <w:rPr>
          <w:rFonts w:ascii="Cambria" w:hAnsi="Cambria" w:cs="Calibri"/>
          <w:bCs/>
          <w:sz w:val="24"/>
          <w:szCs w:val="24"/>
        </w:rPr>
        <w:t xml:space="preserve"> lub </w:t>
      </w:r>
      <w:r w:rsidR="008570B9" w:rsidRPr="007A2486">
        <w:rPr>
          <w:rFonts w:ascii="Cambria" w:hAnsi="Cambria" w:cs="Calibri"/>
          <w:bCs/>
          <w:sz w:val="24"/>
          <w:szCs w:val="24"/>
        </w:rPr>
        <w:t>żądać powiadomienia</w:t>
      </w:r>
      <w:r w:rsidRPr="007A2486">
        <w:rPr>
          <w:rFonts w:ascii="Cambria" w:hAnsi="Cambria" w:cs="Calibri"/>
          <w:bCs/>
          <w:sz w:val="24"/>
          <w:szCs w:val="24"/>
        </w:rPr>
        <w:t xml:space="preserve"> o każdorazowym zamieszczeniu </w:t>
      </w:r>
      <w:proofErr w:type="spellStart"/>
      <w:r w:rsidRPr="007A2486">
        <w:rPr>
          <w:rFonts w:ascii="Cambria" w:hAnsi="Cambria" w:cs="Calibri"/>
          <w:bCs/>
          <w:sz w:val="24"/>
          <w:szCs w:val="24"/>
        </w:rPr>
        <w:t>cookies</w:t>
      </w:r>
      <w:proofErr w:type="spellEnd"/>
      <w:r w:rsidRPr="007A2486">
        <w:rPr>
          <w:rFonts w:ascii="Cambria" w:hAnsi="Cambria" w:cs="Calibri"/>
          <w:bCs/>
          <w:sz w:val="24"/>
          <w:szCs w:val="24"/>
        </w:rPr>
        <w:t xml:space="preserve"> w urządzeniu. Ustawienia można zmienić w dowolnej chwili.</w:t>
      </w:r>
    </w:p>
    <w:p w14:paraId="518CE9F5" w14:textId="38621A73" w:rsidR="00844EB7" w:rsidRPr="007A2486" w:rsidRDefault="00D96A30" w:rsidP="0070341E">
      <w:pPr>
        <w:pStyle w:val="Akapitzlist"/>
        <w:widowControl w:val="0"/>
        <w:numPr>
          <w:ilvl w:val="0"/>
          <w:numId w:val="32"/>
        </w:numPr>
        <w:shd w:val="clear" w:color="auto" w:fill="FFFFFF"/>
        <w:spacing w:after="0" w:line="276" w:lineRule="auto"/>
        <w:jc w:val="both"/>
        <w:rPr>
          <w:rFonts w:ascii="Cambria" w:hAnsi="Cambria" w:cs="Calibri"/>
          <w:bCs/>
          <w:sz w:val="24"/>
          <w:szCs w:val="24"/>
        </w:rPr>
      </w:pPr>
      <w:r w:rsidRPr="007A2486">
        <w:rPr>
          <w:rFonts w:ascii="Cambria" w:hAnsi="Cambria" w:cs="Calibri"/>
          <w:bCs/>
          <w:sz w:val="24"/>
          <w:szCs w:val="24"/>
        </w:rPr>
        <w:t xml:space="preserve">Szanując autonomię wszystkich osób korzystających z </w:t>
      </w:r>
      <w:r w:rsidR="00A13041">
        <w:rPr>
          <w:rFonts w:ascii="Cambria" w:hAnsi="Cambria" w:cs="Calibri"/>
          <w:bCs/>
          <w:sz w:val="24"/>
          <w:szCs w:val="24"/>
        </w:rPr>
        <w:t>Aplikacji</w:t>
      </w:r>
      <w:r w:rsidRPr="007A2486">
        <w:rPr>
          <w:rFonts w:ascii="Cambria" w:hAnsi="Cambria" w:cs="Calibri"/>
          <w:bCs/>
          <w:sz w:val="24"/>
          <w:szCs w:val="24"/>
        </w:rPr>
        <w:t xml:space="preserve">, czujemy się jednak w obowiązku uprzedzić, że wyłączenie lub ograniczenie obsługi plików </w:t>
      </w:r>
      <w:proofErr w:type="spellStart"/>
      <w:r w:rsidRPr="007A2486">
        <w:rPr>
          <w:rFonts w:ascii="Cambria" w:hAnsi="Cambria" w:cs="Calibri"/>
          <w:bCs/>
          <w:sz w:val="24"/>
          <w:szCs w:val="24"/>
        </w:rPr>
        <w:t>cookies</w:t>
      </w:r>
      <w:proofErr w:type="spellEnd"/>
      <w:r w:rsidR="007A2486">
        <w:rPr>
          <w:rFonts w:ascii="Cambria" w:hAnsi="Cambria" w:cs="Calibri"/>
          <w:bCs/>
          <w:sz w:val="24"/>
          <w:szCs w:val="24"/>
        </w:rPr>
        <w:t xml:space="preserve"> </w:t>
      </w:r>
      <w:r w:rsidRPr="007A2486">
        <w:rPr>
          <w:rFonts w:ascii="Cambria" w:hAnsi="Cambria" w:cs="Calibri"/>
          <w:bCs/>
          <w:sz w:val="24"/>
          <w:szCs w:val="24"/>
        </w:rPr>
        <w:t xml:space="preserve">może spowodować dość poważne trudności w korzystaniu z </w:t>
      </w:r>
      <w:r w:rsidR="00A13041">
        <w:rPr>
          <w:rFonts w:ascii="Cambria" w:hAnsi="Cambria" w:cs="Calibri"/>
          <w:bCs/>
          <w:sz w:val="24"/>
          <w:szCs w:val="24"/>
        </w:rPr>
        <w:t>Aplikacji</w:t>
      </w:r>
      <w:r w:rsidRPr="007A2486">
        <w:rPr>
          <w:rFonts w:ascii="Cambria" w:hAnsi="Cambria" w:cs="Calibri"/>
          <w:bCs/>
          <w:sz w:val="24"/>
          <w:szCs w:val="24"/>
        </w:rPr>
        <w:t>, np. w postaci</w:t>
      </w:r>
      <w:r w:rsidR="00683CB8" w:rsidRPr="007A2486">
        <w:rPr>
          <w:rFonts w:ascii="Cambria" w:hAnsi="Cambria" w:cs="Calibri"/>
          <w:bCs/>
          <w:sz w:val="24"/>
          <w:szCs w:val="24"/>
        </w:rPr>
        <w:t xml:space="preserve"> </w:t>
      </w:r>
      <w:r w:rsidRPr="007A2486">
        <w:rPr>
          <w:rFonts w:ascii="Cambria" w:hAnsi="Cambria" w:cs="Calibri"/>
          <w:bCs/>
          <w:sz w:val="24"/>
          <w:szCs w:val="24"/>
        </w:rPr>
        <w:t xml:space="preserve">dłuższego okresu ładowania się </w:t>
      </w:r>
      <w:r w:rsidR="004F57EE">
        <w:rPr>
          <w:rFonts w:ascii="Cambria" w:hAnsi="Cambria" w:cs="Calibri"/>
          <w:bCs/>
          <w:sz w:val="24"/>
          <w:szCs w:val="24"/>
        </w:rPr>
        <w:lastRenderedPageBreak/>
        <w:t>Aplikacji</w:t>
      </w:r>
      <w:r w:rsidRPr="007A2486">
        <w:rPr>
          <w:rFonts w:ascii="Cambria" w:hAnsi="Cambria" w:cs="Calibri"/>
          <w:bCs/>
          <w:sz w:val="24"/>
          <w:szCs w:val="24"/>
        </w:rPr>
        <w:t>, ograniczeń w korzystaniu z funkcjonalności etc.</w:t>
      </w:r>
    </w:p>
    <w:p w14:paraId="1E457F0A" w14:textId="77777777" w:rsidR="00D30C66" w:rsidRPr="007A2486" w:rsidRDefault="00D30C66" w:rsidP="0070341E">
      <w:pPr>
        <w:widowControl w:val="0"/>
        <w:shd w:val="clear" w:color="auto" w:fill="FFFFFF"/>
        <w:spacing w:line="276" w:lineRule="auto"/>
        <w:jc w:val="both"/>
        <w:rPr>
          <w:rFonts w:ascii="Cambria" w:hAnsi="Cambria" w:cs="Calibri"/>
          <w:b/>
        </w:rPr>
      </w:pPr>
    </w:p>
    <w:p w14:paraId="59F7A86B" w14:textId="77777777" w:rsidR="00A16E96" w:rsidRPr="00877A7E" w:rsidRDefault="00A16E96" w:rsidP="00A16E96">
      <w:pPr>
        <w:widowControl w:val="0"/>
        <w:numPr>
          <w:ilvl w:val="0"/>
          <w:numId w:val="12"/>
        </w:numPr>
        <w:shd w:val="clear" w:color="auto" w:fill="FFFFFF"/>
        <w:tabs>
          <w:tab w:val="clear" w:pos="-360"/>
        </w:tabs>
        <w:spacing w:line="276" w:lineRule="auto"/>
        <w:ind w:left="709"/>
        <w:jc w:val="both"/>
        <w:rPr>
          <w:rFonts w:ascii="Cambria" w:hAnsi="Cambria" w:cs="Calibri"/>
          <w:b/>
        </w:rPr>
      </w:pPr>
      <w:r w:rsidRPr="00877A7E">
        <w:rPr>
          <w:rFonts w:ascii="Cambria" w:hAnsi="Cambria" w:cs="Calibri"/>
          <w:b/>
        </w:rPr>
        <w:t xml:space="preserve">Badanie aktywności </w:t>
      </w:r>
      <w:r>
        <w:rPr>
          <w:rFonts w:ascii="Cambria" w:hAnsi="Cambria" w:cs="Calibri"/>
          <w:b/>
        </w:rPr>
        <w:t>U</w:t>
      </w:r>
      <w:r w:rsidRPr="00877A7E">
        <w:rPr>
          <w:rFonts w:ascii="Cambria" w:hAnsi="Cambria" w:cs="Calibri"/>
          <w:b/>
        </w:rPr>
        <w:t xml:space="preserve">żytkowników </w:t>
      </w:r>
      <w:r>
        <w:rPr>
          <w:rFonts w:ascii="Cambria" w:hAnsi="Cambria" w:cs="Calibri"/>
          <w:b/>
        </w:rPr>
        <w:t>w ramach Aplikacji</w:t>
      </w:r>
      <w:r w:rsidRPr="00877A7E">
        <w:rPr>
          <w:rFonts w:ascii="Cambria" w:hAnsi="Cambria" w:cs="Calibri"/>
          <w:b/>
        </w:rPr>
        <w:t xml:space="preserve"> </w:t>
      </w:r>
    </w:p>
    <w:p w14:paraId="0D04EC83" w14:textId="4628CEEE" w:rsidR="00A16E96" w:rsidRPr="00A5130A" w:rsidRDefault="00A16E96" w:rsidP="00A16E96">
      <w:pPr>
        <w:widowControl w:val="0"/>
        <w:numPr>
          <w:ilvl w:val="2"/>
          <w:numId w:val="3"/>
        </w:numPr>
        <w:shd w:val="clear" w:color="auto" w:fill="FFFFFF"/>
        <w:tabs>
          <w:tab w:val="clear" w:pos="2160"/>
        </w:tabs>
        <w:spacing w:line="276" w:lineRule="auto"/>
        <w:ind w:left="426"/>
        <w:jc w:val="both"/>
        <w:rPr>
          <w:rFonts w:ascii="Cambria" w:hAnsi="Cambria" w:cs="Calibri"/>
        </w:rPr>
      </w:pPr>
      <w:r>
        <w:rPr>
          <w:rFonts w:ascii="Cambria" w:hAnsi="Cambria" w:cs="Calibri"/>
        </w:rPr>
        <w:t>Administrator</w:t>
      </w:r>
      <w:r w:rsidRPr="00877A7E">
        <w:rPr>
          <w:rFonts w:ascii="Cambria" w:hAnsi="Cambria" w:cs="Calibri"/>
        </w:rPr>
        <w:t xml:space="preserve">, w celach </w:t>
      </w:r>
      <w:r>
        <w:rPr>
          <w:rFonts w:ascii="Cambria" w:hAnsi="Cambria" w:cs="Calibri"/>
        </w:rPr>
        <w:t>analitycznych</w:t>
      </w:r>
      <w:r w:rsidRPr="00877A7E">
        <w:rPr>
          <w:rFonts w:ascii="Cambria" w:hAnsi="Cambria" w:cs="Calibri"/>
        </w:rPr>
        <w:t xml:space="preserve">, a także polepszania jakości świadczonych </w:t>
      </w:r>
      <w:r w:rsidR="00873DDC">
        <w:rPr>
          <w:rFonts w:ascii="Cambria" w:hAnsi="Cambria" w:cs="Calibri"/>
        </w:rPr>
        <w:t>u</w:t>
      </w:r>
      <w:r w:rsidRPr="00877A7E">
        <w:rPr>
          <w:rFonts w:ascii="Cambria" w:hAnsi="Cambria" w:cs="Calibri"/>
        </w:rPr>
        <w:t>sług, używa narzędzi informatycznych, które są dostarczane przez zewnętrznych dostawców</w:t>
      </w:r>
      <w:r>
        <w:rPr>
          <w:rFonts w:ascii="Cambria" w:hAnsi="Cambria" w:cs="Calibri"/>
        </w:rPr>
        <w:t>, w związku z czym wykorzystuje następujące narzędzia:</w:t>
      </w:r>
    </w:p>
    <w:p w14:paraId="10F216B0" w14:textId="77777777" w:rsidR="00A16E96" w:rsidRPr="00877A7E" w:rsidRDefault="00A16E96" w:rsidP="00A16E96">
      <w:pPr>
        <w:widowControl w:val="0"/>
        <w:numPr>
          <w:ilvl w:val="1"/>
          <w:numId w:val="16"/>
        </w:numPr>
        <w:shd w:val="clear" w:color="auto" w:fill="FFFFFF"/>
        <w:tabs>
          <w:tab w:val="clear" w:pos="1440"/>
        </w:tabs>
        <w:spacing w:line="276" w:lineRule="auto"/>
        <w:ind w:left="851"/>
        <w:jc w:val="both"/>
        <w:rPr>
          <w:rFonts w:ascii="Cambria" w:hAnsi="Cambria" w:cs="Calibri"/>
        </w:rPr>
      </w:pPr>
      <w:r w:rsidRPr="00877A7E">
        <w:rPr>
          <w:rFonts w:ascii="Cambria" w:hAnsi="Cambria" w:cs="Calibri"/>
        </w:rPr>
        <w:t xml:space="preserve">Google Analytics — w celu zbierania danych o </w:t>
      </w:r>
      <w:r>
        <w:rPr>
          <w:rFonts w:ascii="Cambria" w:hAnsi="Cambria" w:cs="Calibri"/>
        </w:rPr>
        <w:t>U</w:t>
      </w:r>
      <w:r w:rsidRPr="00877A7E">
        <w:rPr>
          <w:rFonts w:ascii="Cambria" w:hAnsi="Cambria" w:cs="Calibri"/>
        </w:rPr>
        <w:t xml:space="preserve">żytkownikach odwiedzających </w:t>
      </w:r>
      <w:r>
        <w:rPr>
          <w:rFonts w:ascii="Cambria" w:hAnsi="Cambria" w:cs="Calibri"/>
        </w:rPr>
        <w:t>Aplikację</w:t>
      </w:r>
      <w:r w:rsidRPr="00877A7E">
        <w:rPr>
          <w:rFonts w:ascii="Cambria" w:hAnsi="Cambria" w:cs="Calibri"/>
        </w:rPr>
        <w:t>.</w:t>
      </w:r>
    </w:p>
    <w:p w14:paraId="325D2126" w14:textId="77777777" w:rsidR="00A16E96" w:rsidRPr="00877A7E" w:rsidRDefault="00A16E96" w:rsidP="00A16E96">
      <w:pPr>
        <w:widowControl w:val="0"/>
        <w:numPr>
          <w:ilvl w:val="2"/>
          <w:numId w:val="3"/>
        </w:numPr>
        <w:shd w:val="clear" w:color="auto" w:fill="FFFFFF"/>
        <w:tabs>
          <w:tab w:val="clear" w:pos="2160"/>
        </w:tabs>
        <w:spacing w:line="276" w:lineRule="auto"/>
        <w:ind w:left="426"/>
        <w:jc w:val="both"/>
        <w:rPr>
          <w:rFonts w:ascii="Cambria" w:hAnsi="Cambria" w:cs="Calibri"/>
        </w:rPr>
      </w:pPr>
      <w:r w:rsidRPr="00877A7E">
        <w:rPr>
          <w:rFonts w:ascii="Cambria" w:hAnsi="Cambria" w:cs="Calibri"/>
        </w:rPr>
        <w:t xml:space="preserve">Korzystanie z powyższych narzędzi odbywa się za Twoją zgodą, wyrażaną przy pierwszym wejściu na stronę </w:t>
      </w:r>
      <w:r>
        <w:rPr>
          <w:rFonts w:ascii="Cambria" w:hAnsi="Cambria" w:cs="Calibri"/>
        </w:rPr>
        <w:t>Aplikacji</w:t>
      </w:r>
      <w:r w:rsidRPr="00877A7E">
        <w:rPr>
          <w:rFonts w:ascii="Cambria" w:hAnsi="Cambria" w:cs="Calibri"/>
        </w:rPr>
        <w:t xml:space="preserve">. </w:t>
      </w:r>
    </w:p>
    <w:p w14:paraId="39CD8606" w14:textId="77777777" w:rsidR="00A16E96" w:rsidRDefault="00A16E96" w:rsidP="00A16E96">
      <w:pPr>
        <w:widowControl w:val="0"/>
        <w:numPr>
          <w:ilvl w:val="2"/>
          <w:numId w:val="3"/>
        </w:numPr>
        <w:shd w:val="clear" w:color="auto" w:fill="FFFFFF"/>
        <w:tabs>
          <w:tab w:val="clear" w:pos="2160"/>
        </w:tabs>
        <w:spacing w:line="276" w:lineRule="auto"/>
        <w:ind w:left="426"/>
        <w:jc w:val="both"/>
        <w:rPr>
          <w:rFonts w:ascii="Cambria" w:hAnsi="Cambria" w:cs="Calibri"/>
        </w:rPr>
      </w:pPr>
      <w:r w:rsidRPr="00877A7E">
        <w:rPr>
          <w:rFonts w:ascii="Cambria" w:hAnsi="Cambria" w:cs="Calibri"/>
        </w:rPr>
        <w:t xml:space="preserve">Jeżeli uważasz, że nie powinniśmy przetwarzać Twoich danych osobowych za pomocą wymienionych narzędzi, w każdej chwili możesz cofnąć wyrażoną zgodę oraz zablokować gromadzenie danych na ich potrzeby. </w:t>
      </w:r>
    </w:p>
    <w:p w14:paraId="1C9B5824" w14:textId="77777777" w:rsidR="00A16E96" w:rsidRPr="00877A7E" w:rsidRDefault="00A16E96" w:rsidP="00A16E96">
      <w:pPr>
        <w:widowControl w:val="0"/>
        <w:numPr>
          <w:ilvl w:val="2"/>
          <w:numId w:val="3"/>
        </w:numPr>
        <w:shd w:val="clear" w:color="auto" w:fill="FFFFFF"/>
        <w:tabs>
          <w:tab w:val="clear" w:pos="2160"/>
        </w:tabs>
        <w:spacing w:line="276" w:lineRule="auto"/>
        <w:ind w:left="426"/>
        <w:jc w:val="both"/>
        <w:rPr>
          <w:rFonts w:ascii="Cambria" w:hAnsi="Cambria" w:cs="Calibri"/>
        </w:rPr>
      </w:pPr>
      <w:r w:rsidRPr="00877A7E">
        <w:rPr>
          <w:rFonts w:ascii="Cambria" w:hAnsi="Cambria" w:cs="Calibri"/>
        </w:rPr>
        <w:t xml:space="preserve">Aby zablokować działanie Google Analytics, należy pobrać i zainstalować odpowiedni dodatek do przeglądarki, który jest dostępny pod następującym adresem: </w:t>
      </w:r>
      <w:hyperlink r:id="rId7" w:history="1">
        <w:r w:rsidRPr="00877A7E">
          <w:rPr>
            <w:rStyle w:val="Hipercze"/>
            <w:rFonts w:ascii="Cambria" w:hAnsi="Cambria"/>
          </w:rPr>
          <w:t>https://tools.google.com/dlpage/gaoptout?hl=pl&amp;fbclid=IwAR3H667DTSlA7u-3Q7M4oVGr2aXiecyE6lE9bCdTJEKJv1-sByqjuU5c6aU</w:t>
        </w:r>
      </w:hyperlink>
      <w:r w:rsidRPr="00877A7E">
        <w:rPr>
          <w:rFonts w:ascii="Cambria" w:hAnsi="Cambria"/>
        </w:rPr>
        <w:t xml:space="preserve">.  </w:t>
      </w:r>
      <w:r w:rsidRPr="00877A7E">
        <w:rPr>
          <w:rFonts w:ascii="Cambria" w:hAnsi="Cambria" w:cs="Calibri"/>
        </w:rPr>
        <w:t xml:space="preserve"> Oczywiście, w każdej chwili możesz ponownie wyrazić zgodę i przywrócić działanie wskazanych narzędzi.  </w:t>
      </w:r>
    </w:p>
    <w:p w14:paraId="0E3B5408" w14:textId="572B3027" w:rsidR="00B751D9" w:rsidRDefault="00B751D9" w:rsidP="0070341E">
      <w:pPr>
        <w:widowControl w:val="0"/>
        <w:shd w:val="clear" w:color="auto" w:fill="FFFFFF"/>
        <w:spacing w:line="276" w:lineRule="auto"/>
        <w:jc w:val="both"/>
        <w:rPr>
          <w:rFonts w:ascii="Cambria" w:hAnsi="Cambria" w:cs="Calibri"/>
        </w:rPr>
      </w:pPr>
    </w:p>
    <w:p w14:paraId="1588D482" w14:textId="09978091" w:rsidR="00862EDE" w:rsidRPr="007A2486" w:rsidRDefault="00862EDE" w:rsidP="0070341E">
      <w:pPr>
        <w:pStyle w:val="Akapitzlist"/>
        <w:widowControl w:val="0"/>
        <w:numPr>
          <w:ilvl w:val="0"/>
          <w:numId w:val="12"/>
        </w:numPr>
        <w:shd w:val="clear" w:color="auto" w:fill="FFFFFF"/>
        <w:spacing w:after="0" w:line="276" w:lineRule="auto"/>
        <w:ind w:left="709"/>
        <w:jc w:val="both"/>
        <w:rPr>
          <w:rFonts w:ascii="Cambria" w:hAnsi="Cambria" w:cs="Calibri"/>
          <w:sz w:val="24"/>
          <w:szCs w:val="24"/>
        </w:rPr>
      </w:pPr>
      <w:r w:rsidRPr="007A2486">
        <w:rPr>
          <w:rFonts w:ascii="Cambria" w:hAnsi="Cambria" w:cs="Calibri"/>
          <w:b/>
          <w:sz w:val="24"/>
          <w:szCs w:val="24"/>
        </w:rPr>
        <w:t>Prawo wycofania zgody</w:t>
      </w:r>
    </w:p>
    <w:p w14:paraId="3D4D491B" w14:textId="77777777" w:rsidR="00862EDE" w:rsidRPr="007A2486" w:rsidRDefault="00862EDE" w:rsidP="0070341E">
      <w:pPr>
        <w:pStyle w:val="Akapitzlist"/>
        <w:widowControl w:val="0"/>
        <w:numPr>
          <w:ilvl w:val="0"/>
          <w:numId w:val="10"/>
        </w:numPr>
        <w:shd w:val="clear" w:color="auto" w:fill="FFFFFF"/>
        <w:spacing w:after="0" w:line="276" w:lineRule="auto"/>
        <w:jc w:val="both"/>
        <w:rPr>
          <w:rFonts w:ascii="Cambria" w:hAnsi="Cambria" w:cs="Calibri"/>
          <w:sz w:val="24"/>
          <w:szCs w:val="24"/>
        </w:rPr>
      </w:pPr>
      <w:r w:rsidRPr="007A2486">
        <w:rPr>
          <w:rFonts w:ascii="Cambria" w:hAnsi="Cambria" w:cs="Calibri"/>
          <w:sz w:val="24"/>
          <w:szCs w:val="24"/>
        </w:rPr>
        <w:t>Jeżeli przetwarzanie danych osobowych odbywa się na podstawie zgody, w każdej chwili możesz tę zgodę cofnąć — wedle własnego uznania.</w:t>
      </w:r>
    </w:p>
    <w:p w14:paraId="7BF7282C" w14:textId="62D45B55" w:rsidR="00615049" w:rsidRPr="007A2486" w:rsidRDefault="00862EDE" w:rsidP="0070341E">
      <w:pPr>
        <w:pStyle w:val="Akapitzlist"/>
        <w:widowControl w:val="0"/>
        <w:numPr>
          <w:ilvl w:val="0"/>
          <w:numId w:val="10"/>
        </w:numPr>
        <w:shd w:val="clear" w:color="auto" w:fill="FFFFFF"/>
        <w:spacing w:after="0" w:line="276" w:lineRule="auto"/>
        <w:jc w:val="both"/>
        <w:rPr>
          <w:rFonts w:ascii="Cambria" w:hAnsi="Cambria" w:cs="Calibri"/>
          <w:sz w:val="24"/>
          <w:szCs w:val="24"/>
        </w:rPr>
      </w:pPr>
      <w:r w:rsidRPr="007A2486">
        <w:rPr>
          <w:rFonts w:ascii="Cambria" w:hAnsi="Cambria" w:cs="Calibri"/>
          <w:sz w:val="24"/>
          <w:szCs w:val="24"/>
        </w:rPr>
        <w:t>Jeżeli chciałbyś/</w:t>
      </w:r>
      <w:r w:rsidR="00A923AF" w:rsidRPr="007A2486">
        <w:rPr>
          <w:rFonts w:ascii="Cambria" w:hAnsi="Cambria" w:cs="Calibri"/>
          <w:sz w:val="24"/>
          <w:szCs w:val="24"/>
        </w:rPr>
        <w:t>chciałabyś cofnąć</w:t>
      </w:r>
      <w:r w:rsidRPr="007A2486">
        <w:rPr>
          <w:rFonts w:ascii="Cambria" w:hAnsi="Cambria" w:cs="Calibri"/>
          <w:sz w:val="24"/>
          <w:szCs w:val="24"/>
        </w:rPr>
        <w:t xml:space="preserve"> zgodę na przetwarzanie danych osobowych, to w tym celu wystarczy wysłać maila bezpośredn</w:t>
      </w:r>
      <w:r w:rsidR="00A5130A" w:rsidRPr="007A2486">
        <w:rPr>
          <w:rFonts w:ascii="Cambria" w:hAnsi="Cambria" w:cs="Calibri"/>
          <w:sz w:val="24"/>
          <w:szCs w:val="24"/>
        </w:rPr>
        <w:t xml:space="preserve">io </w:t>
      </w:r>
      <w:r w:rsidRPr="007A2486">
        <w:rPr>
          <w:rFonts w:ascii="Cambria" w:hAnsi="Cambria" w:cs="Calibri"/>
          <w:sz w:val="24"/>
          <w:szCs w:val="24"/>
        </w:rPr>
        <w:t>na adres</w:t>
      </w:r>
      <w:r w:rsidR="00A5130A" w:rsidRPr="007A2486">
        <w:rPr>
          <w:rFonts w:ascii="Cambria" w:hAnsi="Cambria" w:cs="Calibri"/>
          <w:sz w:val="24"/>
          <w:szCs w:val="24"/>
        </w:rPr>
        <w:t xml:space="preserve"> Administratora —</w:t>
      </w:r>
      <w:r w:rsidRPr="007A2486">
        <w:rPr>
          <w:rFonts w:ascii="Cambria" w:hAnsi="Cambria" w:cs="Calibri"/>
          <w:sz w:val="24"/>
          <w:szCs w:val="24"/>
        </w:rPr>
        <w:t xml:space="preserve"> </w:t>
      </w:r>
      <w:r w:rsidR="008C10DD" w:rsidRPr="008C10DD">
        <w:rPr>
          <w:rFonts w:ascii="Cambria" w:hAnsi="Cambria" w:cs="Calibri"/>
          <w:bCs/>
          <w:sz w:val="24"/>
          <w:szCs w:val="24"/>
          <w:shd w:val="clear" w:color="auto" w:fill="FFFFFF"/>
        </w:rPr>
        <w:t>kontakt@smartbox-storage.pl</w:t>
      </w:r>
      <w:r w:rsidR="00932C12">
        <w:rPr>
          <w:rFonts w:ascii="Cambria" w:hAnsi="Cambria" w:cs="Calibri"/>
          <w:bCs/>
          <w:sz w:val="24"/>
          <w:szCs w:val="24"/>
          <w:shd w:val="clear" w:color="auto" w:fill="FFFFFF"/>
        </w:rPr>
        <w:t xml:space="preserve">. </w:t>
      </w:r>
      <w:r w:rsidR="00873DDC">
        <w:rPr>
          <w:rFonts w:ascii="Cambria" w:hAnsi="Cambria" w:cs="Calibri"/>
          <w:bCs/>
          <w:sz w:val="24"/>
          <w:szCs w:val="24"/>
          <w:shd w:val="clear" w:color="auto" w:fill="FFFFFF"/>
        </w:rPr>
        <w:t xml:space="preserve">W przypadku danych lokalizacyjnych cofnięcie zgody następuje poprzez </w:t>
      </w:r>
      <w:r w:rsidR="00F87069">
        <w:rPr>
          <w:rFonts w:ascii="Cambria" w:hAnsi="Cambria" w:cs="Calibri"/>
          <w:bCs/>
          <w:sz w:val="24"/>
          <w:szCs w:val="24"/>
          <w:shd w:val="clear" w:color="auto" w:fill="FFFFFF"/>
        </w:rPr>
        <w:t>zmianę preferencji w urządzeniu, którego używasz (np. za pośrednictwem przeglądarki).</w:t>
      </w:r>
    </w:p>
    <w:p w14:paraId="1A69ED83" w14:textId="77777777" w:rsidR="00862EDE" w:rsidRPr="007A2486" w:rsidRDefault="00862EDE" w:rsidP="0070341E">
      <w:pPr>
        <w:pStyle w:val="Akapitzlist"/>
        <w:widowControl w:val="0"/>
        <w:numPr>
          <w:ilvl w:val="0"/>
          <w:numId w:val="10"/>
        </w:numPr>
        <w:shd w:val="clear" w:color="auto" w:fill="FFFFFF"/>
        <w:spacing w:after="0" w:line="276" w:lineRule="auto"/>
        <w:jc w:val="both"/>
        <w:rPr>
          <w:rFonts w:ascii="Cambria" w:hAnsi="Cambria" w:cs="Calibri"/>
          <w:sz w:val="24"/>
          <w:szCs w:val="24"/>
        </w:rPr>
      </w:pPr>
      <w:r w:rsidRPr="007A2486">
        <w:rPr>
          <w:rFonts w:ascii="Cambria" w:hAnsi="Cambria" w:cs="Calibri"/>
          <w:sz w:val="24"/>
          <w:szCs w:val="24"/>
        </w:rPr>
        <w:t>Jeżeli przetwarzanie Twoich danych osobowych odbywało się na podstawie zgody, jej cofnięcie nie powoduje, że przetwarzanie danych osobowych do tego momentu było nielegalne. Innymi słowy, do czasu cofnięcia zgody mamy prawo przetwarzać Twoje dane osobowe i jej odwołanie nie wpływa na zgodność z prawem dotychczasowego przetwarzania.</w:t>
      </w:r>
    </w:p>
    <w:p w14:paraId="6CC985BE" w14:textId="77777777" w:rsidR="00862EDE" w:rsidRPr="007A2486" w:rsidRDefault="00862EDE" w:rsidP="0070341E">
      <w:pPr>
        <w:widowControl w:val="0"/>
        <w:shd w:val="clear" w:color="auto" w:fill="FFFFFF"/>
        <w:spacing w:line="276" w:lineRule="auto"/>
        <w:jc w:val="both"/>
        <w:rPr>
          <w:rFonts w:ascii="Cambria" w:hAnsi="Cambria" w:cs="Calibri"/>
        </w:rPr>
      </w:pPr>
    </w:p>
    <w:p w14:paraId="0A1CAAFC" w14:textId="77777777" w:rsidR="00862EDE" w:rsidRPr="007A2486" w:rsidRDefault="00862EDE" w:rsidP="0070341E">
      <w:pPr>
        <w:pStyle w:val="Akapitzlist"/>
        <w:widowControl w:val="0"/>
        <w:numPr>
          <w:ilvl w:val="0"/>
          <w:numId w:val="12"/>
        </w:numPr>
        <w:shd w:val="clear" w:color="auto" w:fill="FFFFFF"/>
        <w:spacing w:after="0" w:line="276" w:lineRule="auto"/>
        <w:ind w:left="709"/>
        <w:jc w:val="both"/>
        <w:rPr>
          <w:rFonts w:ascii="Cambria" w:hAnsi="Cambria" w:cs="Calibri"/>
          <w:sz w:val="24"/>
          <w:szCs w:val="24"/>
        </w:rPr>
      </w:pPr>
      <w:r w:rsidRPr="007A2486">
        <w:rPr>
          <w:rFonts w:ascii="Cambria" w:hAnsi="Cambria" w:cs="Calibri"/>
          <w:b/>
          <w:sz w:val="24"/>
          <w:szCs w:val="24"/>
        </w:rPr>
        <w:t>Wymóg podania danych osobowych</w:t>
      </w:r>
    </w:p>
    <w:p w14:paraId="08D83AD3" w14:textId="2A361D36" w:rsidR="00674D77" w:rsidRPr="007A2486" w:rsidRDefault="00A923AF" w:rsidP="0070341E">
      <w:pPr>
        <w:pStyle w:val="Akapitzlist"/>
        <w:widowControl w:val="0"/>
        <w:numPr>
          <w:ilvl w:val="0"/>
          <w:numId w:val="2"/>
        </w:numPr>
        <w:shd w:val="clear" w:color="auto" w:fill="FFFFFF"/>
        <w:spacing w:after="0" w:line="276" w:lineRule="auto"/>
        <w:jc w:val="both"/>
        <w:rPr>
          <w:rFonts w:ascii="Cambria" w:hAnsi="Cambria" w:cs="Calibri"/>
          <w:sz w:val="24"/>
          <w:szCs w:val="24"/>
        </w:rPr>
      </w:pPr>
      <w:r w:rsidRPr="007A2486">
        <w:rPr>
          <w:rFonts w:ascii="Cambria" w:hAnsi="Cambria" w:cs="Calibri"/>
          <w:sz w:val="24"/>
          <w:szCs w:val="24"/>
        </w:rPr>
        <w:t>Podanie danych</w:t>
      </w:r>
      <w:r w:rsidR="00862EDE" w:rsidRPr="007A2486">
        <w:rPr>
          <w:rFonts w:ascii="Cambria" w:hAnsi="Cambria" w:cs="Calibri"/>
          <w:sz w:val="24"/>
          <w:szCs w:val="24"/>
        </w:rPr>
        <w:t xml:space="preserve"> osobowych jest dobrowolne i zależy od Twojej decyzji. Jednakże podanie określonych danych osobowych jest konieczne, aby spełnić Twoje oczekiwania w zakresie korzystania z</w:t>
      </w:r>
      <w:r w:rsidR="007602EB" w:rsidRPr="007A2486">
        <w:rPr>
          <w:rFonts w:ascii="Cambria" w:hAnsi="Cambria" w:cs="Calibri"/>
          <w:sz w:val="24"/>
          <w:szCs w:val="24"/>
        </w:rPr>
        <w:t xml:space="preserve"> </w:t>
      </w:r>
      <w:r w:rsidR="00F87069">
        <w:rPr>
          <w:rFonts w:ascii="Cambria" w:hAnsi="Cambria" w:cs="Calibri"/>
          <w:sz w:val="24"/>
          <w:szCs w:val="24"/>
        </w:rPr>
        <w:t>Aplikacji</w:t>
      </w:r>
      <w:r w:rsidR="0085512D" w:rsidRPr="007A2486">
        <w:rPr>
          <w:rFonts w:ascii="Cambria" w:hAnsi="Cambria" w:cs="Calibri"/>
          <w:sz w:val="24"/>
          <w:szCs w:val="24"/>
        </w:rPr>
        <w:t>.</w:t>
      </w:r>
    </w:p>
    <w:p w14:paraId="500924B1" w14:textId="77777777" w:rsidR="00FE29C9" w:rsidRDefault="00862EDE" w:rsidP="0070341E">
      <w:pPr>
        <w:pStyle w:val="Akapitzlist"/>
        <w:widowControl w:val="0"/>
        <w:numPr>
          <w:ilvl w:val="0"/>
          <w:numId w:val="2"/>
        </w:numPr>
        <w:shd w:val="clear" w:color="auto" w:fill="FFFFFF"/>
        <w:spacing w:after="0" w:line="276" w:lineRule="auto"/>
        <w:jc w:val="both"/>
        <w:rPr>
          <w:rFonts w:ascii="Cambria" w:hAnsi="Cambria" w:cs="Calibri"/>
          <w:sz w:val="24"/>
          <w:szCs w:val="24"/>
        </w:rPr>
      </w:pPr>
      <w:r w:rsidRPr="007A2486">
        <w:rPr>
          <w:rFonts w:ascii="Cambria" w:hAnsi="Cambria" w:cs="Calibri"/>
          <w:sz w:val="24"/>
          <w:szCs w:val="24"/>
        </w:rPr>
        <w:t>Jeżeli kontaktujesz się z nami w jakiejkolwiek sprawie</w:t>
      </w:r>
      <w:r w:rsidR="00D66607" w:rsidRPr="007A2486">
        <w:rPr>
          <w:rFonts w:ascii="Cambria" w:hAnsi="Cambria" w:cs="Calibri"/>
          <w:sz w:val="24"/>
          <w:szCs w:val="24"/>
        </w:rPr>
        <w:t xml:space="preserve"> związanej z</w:t>
      </w:r>
      <w:r w:rsidR="00C40CD5" w:rsidRPr="007A2486">
        <w:rPr>
          <w:rFonts w:ascii="Cambria" w:hAnsi="Cambria" w:cs="Calibri"/>
          <w:sz w:val="24"/>
          <w:szCs w:val="24"/>
        </w:rPr>
        <w:t xml:space="preserve"> </w:t>
      </w:r>
      <w:r w:rsidR="00F87069">
        <w:rPr>
          <w:rFonts w:ascii="Cambria" w:hAnsi="Cambria" w:cs="Calibri"/>
          <w:sz w:val="24"/>
          <w:szCs w:val="24"/>
        </w:rPr>
        <w:t>Aplikacją</w:t>
      </w:r>
      <w:r w:rsidR="00FE29C9">
        <w:rPr>
          <w:rFonts w:ascii="Cambria" w:hAnsi="Cambria" w:cs="Calibri"/>
          <w:sz w:val="24"/>
          <w:szCs w:val="24"/>
        </w:rPr>
        <w:t>, schowkami</w:t>
      </w:r>
      <w:r w:rsidR="00C40CD5" w:rsidRPr="007A2486">
        <w:rPr>
          <w:rFonts w:ascii="Cambria" w:hAnsi="Cambria" w:cs="Calibri"/>
          <w:sz w:val="24"/>
          <w:szCs w:val="24"/>
        </w:rPr>
        <w:t xml:space="preserve"> lub usługami, które świadczymy</w:t>
      </w:r>
      <w:r w:rsidR="00721451" w:rsidRPr="007A2486">
        <w:rPr>
          <w:rFonts w:ascii="Cambria" w:hAnsi="Cambria" w:cs="Calibri"/>
          <w:sz w:val="24"/>
          <w:szCs w:val="24"/>
        </w:rPr>
        <w:t>,</w:t>
      </w:r>
      <w:r w:rsidRPr="007A2486">
        <w:rPr>
          <w:rFonts w:ascii="Cambria" w:hAnsi="Cambria" w:cs="Calibri"/>
          <w:sz w:val="24"/>
          <w:szCs w:val="24"/>
        </w:rPr>
        <w:t xml:space="preserve"> podanie Twoich danych </w:t>
      </w:r>
      <w:r w:rsidR="00D66607" w:rsidRPr="007A2486">
        <w:rPr>
          <w:rFonts w:ascii="Cambria" w:hAnsi="Cambria" w:cs="Calibri"/>
          <w:sz w:val="24"/>
          <w:szCs w:val="24"/>
        </w:rPr>
        <w:t xml:space="preserve">kontaktowych </w:t>
      </w:r>
      <w:r w:rsidRPr="007A2486">
        <w:rPr>
          <w:rFonts w:ascii="Cambria" w:hAnsi="Cambria" w:cs="Calibri"/>
          <w:sz w:val="24"/>
          <w:szCs w:val="24"/>
        </w:rPr>
        <w:t>może być konieczne do udzielenia Ci odpowiedzi na zadane pytanie.</w:t>
      </w:r>
    </w:p>
    <w:p w14:paraId="69C6ADF5" w14:textId="06F3BF79" w:rsidR="00862EDE" w:rsidRDefault="00FE29C9" w:rsidP="0070341E">
      <w:pPr>
        <w:pStyle w:val="Akapitzlist"/>
        <w:widowControl w:val="0"/>
        <w:numPr>
          <w:ilvl w:val="0"/>
          <w:numId w:val="2"/>
        </w:numPr>
        <w:shd w:val="clear" w:color="auto" w:fill="FFFFFF"/>
        <w:spacing w:after="0" w:line="276" w:lineRule="auto"/>
        <w:jc w:val="both"/>
        <w:rPr>
          <w:rFonts w:ascii="Cambria" w:hAnsi="Cambria" w:cs="Calibri"/>
          <w:sz w:val="24"/>
          <w:szCs w:val="24"/>
        </w:rPr>
      </w:pPr>
      <w:r>
        <w:rPr>
          <w:rFonts w:ascii="Cambria" w:hAnsi="Cambria" w:cs="Calibri"/>
          <w:sz w:val="24"/>
          <w:szCs w:val="24"/>
        </w:rPr>
        <w:t xml:space="preserve">Jeżeli chcesz założyć konto użytkownika w Aplikacji, podanie takich danych, jak imię i nazwisko, adres e-mail, numer telefonu jest niezbędne do założenia konta użytkownika — bez tych danych korzystanie z konta użytkownika nie będzie możliwe. </w:t>
      </w:r>
      <w:r w:rsidR="00862EDE" w:rsidRPr="007A2486">
        <w:rPr>
          <w:rFonts w:ascii="Cambria" w:hAnsi="Cambria" w:cs="Calibri"/>
          <w:sz w:val="24"/>
          <w:szCs w:val="24"/>
        </w:rPr>
        <w:t xml:space="preserve"> </w:t>
      </w:r>
    </w:p>
    <w:p w14:paraId="7A902EB5" w14:textId="5A09A07C" w:rsidR="00D37C5C" w:rsidRDefault="00BE332C" w:rsidP="0070341E">
      <w:pPr>
        <w:pStyle w:val="Akapitzlist"/>
        <w:widowControl w:val="0"/>
        <w:numPr>
          <w:ilvl w:val="0"/>
          <w:numId w:val="2"/>
        </w:numPr>
        <w:shd w:val="clear" w:color="auto" w:fill="FFFFFF"/>
        <w:spacing w:after="0" w:line="276" w:lineRule="auto"/>
        <w:jc w:val="both"/>
        <w:rPr>
          <w:rFonts w:ascii="Cambria" w:hAnsi="Cambria" w:cs="Calibri"/>
          <w:sz w:val="24"/>
          <w:szCs w:val="24"/>
        </w:rPr>
      </w:pPr>
      <w:r>
        <w:rPr>
          <w:rFonts w:ascii="Cambria" w:hAnsi="Cambria" w:cs="Calibri"/>
          <w:sz w:val="24"/>
          <w:szCs w:val="24"/>
        </w:rPr>
        <w:t xml:space="preserve">Jeżeli chcesz skorzystać z </w:t>
      </w:r>
      <w:r w:rsidR="00FE29C9">
        <w:rPr>
          <w:rFonts w:ascii="Cambria" w:hAnsi="Cambria" w:cs="Calibri"/>
          <w:sz w:val="24"/>
          <w:szCs w:val="24"/>
        </w:rPr>
        <w:t>najmu schowka</w:t>
      </w:r>
      <w:r w:rsidR="00130D47">
        <w:rPr>
          <w:rFonts w:ascii="Cambria" w:hAnsi="Cambria" w:cs="Calibri"/>
          <w:sz w:val="24"/>
          <w:szCs w:val="24"/>
        </w:rPr>
        <w:t>, podanie takich danych, jak imię i nazwisk</w:t>
      </w:r>
      <w:r w:rsidR="00B204D3">
        <w:rPr>
          <w:rFonts w:ascii="Cambria" w:hAnsi="Cambria" w:cs="Calibri"/>
          <w:sz w:val="24"/>
          <w:szCs w:val="24"/>
        </w:rPr>
        <w:t>o</w:t>
      </w:r>
      <w:r w:rsidR="00130D47">
        <w:rPr>
          <w:rFonts w:ascii="Cambria" w:hAnsi="Cambria" w:cs="Calibri"/>
          <w:sz w:val="24"/>
          <w:szCs w:val="24"/>
        </w:rPr>
        <w:t>, adres e-mail</w:t>
      </w:r>
      <w:r w:rsidR="00B204D3">
        <w:rPr>
          <w:rFonts w:ascii="Cambria" w:hAnsi="Cambria" w:cs="Calibri"/>
          <w:sz w:val="24"/>
          <w:szCs w:val="24"/>
        </w:rPr>
        <w:t xml:space="preserve">, numer telefonu, </w:t>
      </w:r>
      <w:r w:rsidR="00FE29C9">
        <w:rPr>
          <w:rFonts w:ascii="Cambria" w:hAnsi="Cambria" w:cs="Calibri"/>
          <w:sz w:val="24"/>
          <w:szCs w:val="24"/>
        </w:rPr>
        <w:t>adres zamieszkania</w:t>
      </w:r>
      <w:r w:rsidR="00B204D3">
        <w:rPr>
          <w:rFonts w:ascii="Cambria" w:hAnsi="Cambria" w:cs="Calibri"/>
          <w:sz w:val="24"/>
          <w:szCs w:val="24"/>
        </w:rPr>
        <w:t xml:space="preserve"> </w:t>
      </w:r>
      <w:r w:rsidR="00130D47">
        <w:rPr>
          <w:rFonts w:ascii="Cambria" w:hAnsi="Cambria" w:cs="Calibri"/>
          <w:sz w:val="24"/>
          <w:szCs w:val="24"/>
        </w:rPr>
        <w:t xml:space="preserve"> </w:t>
      </w:r>
      <w:r w:rsidR="001A10EA">
        <w:rPr>
          <w:rFonts w:ascii="Cambria" w:hAnsi="Cambria" w:cs="Calibri"/>
          <w:sz w:val="24"/>
          <w:szCs w:val="24"/>
        </w:rPr>
        <w:t xml:space="preserve">jest niezbędne do </w:t>
      </w:r>
      <w:r w:rsidR="00D37C5C">
        <w:rPr>
          <w:rFonts w:ascii="Cambria" w:hAnsi="Cambria" w:cs="Calibri"/>
          <w:sz w:val="24"/>
          <w:szCs w:val="24"/>
        </w:rPr>
        <w:t>rozpoczęcia korzystania z</w:t>
      </w:r>
      <w:r w:rsidR="00FE29C9">
        <w:rPr>
          <w:rFonts w:ascii="Cambria" w:hAnsi="Cambria" w:cs="Calibri"/>
          <w:sz w:val="24"/>
          <w:szCs w:val="24"/>
        </w:rPr>
        <w:t>e</w:t>
      </w:r>
      <w:r w:rsidR="00D37C5C">
        <w:rPr>
          <w:rFonts w:ascii="Cambria" w:hAnsi="Cambria" w:cs="Calibri"/>
          <w:sz w:val="24"/>
          <w:szCs w:val="24"/>
        </w:rPr>
        <w:t xml:space="preserve"> </w:t>
      </w:r>
      <w:r w:rsidR="00FE29C9">
        <w:rPr>
          <w:rFonts w:ascii="Cambria" w:hAnsi="Cambria" w:cs="Calibri"/>
          <w:sz w:val="24"/>
          <w:szCs w:val="24"/>
        </w:rPr>
        <w:t>schowka</w:t>
      </w:r>
      <w:r w:rsidR="001A10EA">
        <w:rPr>
          <w:rFonts w:ascii="Cambria" w:hAnsi="Cambria" w:cs="Calibri"/>
          <w:sz w:val="24"/>
          <w:szCs w:val="24"/>
        </w:rPr>
        <w:t xml:space="preserve"> — bez tych danych </w:t>
      </w:r>
      <w:r w:rsidR="00D37C5C">
        <w:rPr>
          <w:rFonts w:ascii="Cambria" w:hAnsi="Cambria" w:cs="Calibri"/>
          <w:sz w:val="24"/>
          <w:szCs w:val="24"/>
        </w:rPr>
        <w:t>korzystanie z</w:t>
      </w:r>
      <w:r w:rsidR="00FE29C9">
        <w:rPr>
          <w:rFonts w:ascii="Cambria" w:hAnsi="Cambria" w:cs="Calibri"/>
          <w:sz w:val="24"/>
          <w:szCs w:val="24"/>
        </w:rPr>
        <w:t>e</w:t>
      </w:r>
      <w:r w:rsidR="00D37C5C">
        <w:rPr>
          <w:rFonts w:ascii="Cambria" w:hAnsi="Cambria" w:cs="Calibri"/>
          <w:sz w:val="24"/>
          <w:szCs w:val="24"/>
        </w:rPr>
        <w:t xml:space="preserve"> </w:t>
      </w:r>
      <w:r w:rsidR="00FE29C9">
        <w:rPr>
          <w:rFonts w:ascii="Cambria" w:hAnsi="Cambria" w:cs="Calibri"/>
          <w:sz w:val="24"/>
          <w:szCs w:val="24"/>
        </w:rPr>
        <w:t>schowka</w:t>
      </w:r>
      <w:r w:rsidR="001A10EA">
        <w:rPr>
          <w:rFonts w:ascii="Cambria" w:hAnsi="Cambria" w:cs="Calibri"/>
          <w:sz w:val="24"/>
          <w:szCs w:val="24"/>
        </w:rPr>
        <w:t xml:space="preserve"> nie będzie możliwe.</w:t>
      </w:r>
    </w:p>
    <w:p w14:paraId="060C8D96" w14:textId="370870F6" w:rsidR="00862EDE" w:rsidRPr="007A2486" w:rsidRDefault="00862EDE" w:rsidP="0070341E">
      <w:pPr>
        <w:pStyle w:val="Akapitzlist"/>
        <w:widowControl w:val="0"/>
        <w:numPr>
          <w:ilvl w:val="0"/>
          <w:numId w:val="2"/>
        </w:numPr>
        <w:shd w:val="clear" w:color="auto" w:fill="FFFFFF"/>
        <w:spacing w:after="0" w:line="276" w:lineRule="auto"/>
        <w:jc w:val="both"/>
        <w:rPr>
          <w:rFonts w:ascii="Cambria" w:hAnsi="Cambria" w:cs="Calibri"/>
          <w:sz w:val="24"/>
          <w:szCs w:val="24"/>
        </w:rPr>
      </w:pPr>
      <w:r w:rsidRPr="007A2486">
        <w:rPr>
          <w:rFonts w:ascii="Cambria" w:hAnsi="Cambria" w:cs="Calibri"/>
          <w:sz w:val="24"/>
          <w:szCs w:val="24"/>
        </w:rPr>
        <w:t>Jeżeli wymóg podania Twoich danych wynika z przepisów prawa</w:t>
      </w:r>
      <w:r w:rsidR="00FE29C9">
        <w:rPr>
          <w:rFonts w:ascii="Cambria" w:hAnsi="Cambria" w:cs="Calibri"/>
          <w:sz w:val="24"/>
          <w:szCs w:val="24"/>
        </w:rPr>
        <w:t>, np. na potrzeby wystawienia faktury</w:t>
      </w:r>
      <w:r w:rsidR="00C40CD5" w:rsidRPr="007A2486">
        <w:rPr>
          <w:rFonts w:ascii="Cambria" w:hAnsi="Cambria" w:cs="Calibri"/>
          <w:sz w:val="24"/>
          <w:szCs w:val="24"/>
        </w:rPr>
        <w:t xml:space="preserve"> </w:t>
      </w:r>
      <w:r w:rsidR="00023FB8" w:rsidRPr="007A2486">
        <w:rPr>
          <w:rFonts w:ascii="Cambria" w:hAnsi="Cambria" w:cs="Calibri"/>
          <w:sz w:val="24"/>
          <w:szCs w:val="24"/>
        </w:rPr>
        <w:t>—</w:t>
      </w:r>
      <w:r w:rsidRPr="007A2486">
        <w:rPr>
          <w:rFonts w:ascii="Cambria" w:hAnsi="Cambria" w:cs="Calibri"/>
          <w:sz w:val="24"/>
          <w:szCs w:val="24"/>
        </w:rPr>
        <w:t xml:space="preserve"> podanie danych jest Twoim obowiązkiem.</w:t>
      </w:r>
    </w:p>
    <w:p w14:paraId="2AA07774" w14:textId="77777777" w:rsidR="00862EDE" w:rsidRPr="007A2486" w:rsidRDefault="00862EDE" w:rsidP="0070341E">
      <w:pPr>
        <w:widowControl w:val="0"/>
        <w:shd w:val="clear" w:color="auto" w:fill="FFFFFF"/>
        <w:spacing w:line="276" w:lineRule="auto"/>
        <w:jc w:val="both"/>
        <w:rPr>
          <w:rFonts w:ascii="Cambria" w:hAnsi="Cambria" w:cs="Calibri"/>
        </w:rPr>
      </w:pPr>
    </w:p>
    <w:p w14:paraId="69136D50" w14:textId="77777777" w:rsidR="00862EDE" w:rsidRPr="007A2486" w:rsidRDefault="00862EDE" w:rsidP="0070341E">
      <w:pPr>
        <w:pStyle w:val="Akapitzlist"/>
        <w:widowControl w:val="0"/>
        <w:numPr>
          <w:ilvl w:val="0"/>
          <w:numId w:val="12"/>
        </w:numPr>
        <w:shd w:val="clear" w:color="auto" w:fill="FFFFFF"/>
        <w:spacing w:after="0" w:line="276" w:lineRule="auto"/>
        <w:ind w:left="709"/>
        <w:jc w:val="both"/>
        <w:rPr>
          <w:rFonts w:ascii="Cambria" w:hAnsi="Cambria" w:cs="Calibri"/>
          <w:sz w:val="24"/>
          <w:szCs w:val="24"/>
        </w:rPr>
      </w:pPr>
      <w:r w:rsidRPr="007A2486">
        <w:rPr>
          <w:rFonts w:ascii="Cambria" w:hAnsi="Cambria" w:cs="Calibri"/>
          <w:b/>
          <w:sz w:val="24"/>
          <w:szCs w:val="24"/>
        </w:rPr>
        <w:t>Zautomatyzowane podejmowanie decyzji i profilowanie</w:t>
      </w:r>
    </w:p>
    <w:p w14:paraId="29557D8A" w14:textId="2388F399" w:rsidR="00862EDE" w:rsidRPr="007A2486" w:rsidRDefault="00862EDE" w:rsidP="0070341E">
      <w:pPr>
        <w:widowControl w:val="0"/>
        <w:shd w:val="clear" w:color="auto" w:fill="FFFFFF"/>
        <w:spacing w:line="276" w:lineRule="auto"/>
        <w:jc w:val="both"/>
        <w:rPr>
          <w:rFonts w:ascii="Cambria" w:hAnsi="Cambria" w:cs="Calibri"/>
        </w:rPr>
      </w:pPr>
      <w:r w:rsidRPr="007A2486">
        <w:rPr>
          <w:rFonts w:ascii="Cambria" w:hAnsi="Cambria" w:cs="Calibri"/>
          <w:bCs/>
        </w:rPr>
        <w:lastRenderedPageBreak/>
        <w:t>Twoje dane nie są przez nas wykorzystywane do zautomatyzowanego podejmowania decyzji, które mogłyby mieć wpływ na Twoją sytuację prawną lub wywoływać w stosunku do Ciebie inne podobnie doniosłe skutki.</w:t>
      </w:r>
    </w:p>
    <w:p w14:paraId="4FBDEB0D" w14:textId="77777777" w:rsidR="00862EDE" w:rsidRPr="007A2486" w:rsidRDefault="00862EDE" w:rsidP="0070341E">
      <w:pPr>
        <w:widowControl w:val="0"/>
        <w:shd w:val="clear" w:color="auto" w:fill="FFFFFF"/>
        <w:spacing w:line="276" w:lineRule="auto"/>
        <w:jc w:val="both"/>
        <w:rPr>
          <w:rFonts w:ascii="Cambria" w:hAnsi="Cambria" w:cs="Calibri"/>
        </w:rPr>
      </w:pPr>
    </w:p>
    <w:p w14:paraId="295615BC" w14:textId="01A90645" w:rsidR="00084D35" w:rsidRPr="007A2486" w:rsidRDefault="00862EDE" w:rsidP="0070341E">
      <w:pPr>
        <w:pStyle w:val="Akapitzlist"/>
        <w:widowControl w:val="0"/>
        <w:numPr>
          <w:ilvl w:val="0"/>
          <w:numId w:val="12"/>
        </w:numPr>
        <w:shd w:val="clear" w:color="auto" w:fill="FFFFFF"/>
        <w:spacing w:after="0" w:line="276" w:lineRule="auto"/>
        <w:ind w:left="709"/>
        <w:jc w:val="both"/>
        <w:rPr>
          <w:rFonts w:ascii="Cambria" w:hAnsi="Cambria" w:cs="Calibri"/>
          <w:sz w:val="24"/>
          <w:szCs w:val="24"/>
        </w:rPr>
      </w:pPr>
      <w:r w:rsidRPr="007A2486">
        <w:rPr>
          <w:rFonts w:ascii="Cambria" w:hAnsi="Cambria" w:cs="Calibri"/>
          <w:b/>
          <w:sz w:val="24"/>
          <w:szCs w:val="24"/>
        </w:rPr>
        <w:t>Odbiorcy danych osobowych</w:t>
      </w:r>
    </w:p>
    <w:p w14:paraId="4F83B4EB" w14:textId="10F5D144" w:rsidR="00084D35" w:rsidRPr="007A2486" w:rsidRDefault="00084D35" w:rsidP="0070341E">
      <w:pPr>
        <w:pStyle w:val="Akapitzlist"/>
        <w:widowControl w:val="0"/>
        <w:numPr>
          <w:ilvl w:val="4"/>
          <w:numId w:val="3"/>
        </w:numPr>
        <w:shd w:val="clear" w:color="auto" w:fill="FFFFFF"/>
        <w:spacing w:after="0" w:line="276" w:lineRule="auto"/>
        <w:ind w:left="426"/>
        <w:jc w:val="both"/>
        <w:rPr>
          <w:rFonts w:ascii="Cambria" w:hAnsi="Cambria" w:cs="Calibri"/>
          <w:sz w:val="24"/>
          <w:szCs w:val="24"/>
        </w:rPr>
      </w:pPr>
      <w:r w:rsidRPr="007A2486">
        <w:rPr>
          <w:rFonts w:ascii="Cambria" w:hAnsi="Cambria" w:cs="Calibri"/>
          <w:sz w:val="24"/>
          <w:szCs w:val="24"/>
        </w:rPr>
        <w:t>Jak większość przedsiębiorców, w swojej działalności korzystamy z pomocy innych podmiotów, co niejednokrotnie wiąże się z koniecznością przekazania danych osobowych. W związku z powyższym, w razie potrzeby, możemy przekazać Twoje dane naszym podwykonawcom, firmie hostingowej,</w:t>
      </w:r>
      <w:r w:rsidR="00E52291" w:rsidRPr="007A2486">
        <w:rPr>
          <w:rFonts w:ascii="Cambria" w:hAnsi="Cambria" w:cs="Calibri"/>
          <w:sz w:val="24"/>
          <w:szCs w:val="24"/>
        </w:rPr>
        <w:t xml:space="preserve"> firmie zajmującej się mailingiem</w:t>
      </w:r>
      <w:r w:rsidRPr="007A2486">
        <w:rPr>
          <w:rFonts w:ascii="Cambria" w:hAnsi="Cambria" w:cs="Calibri"/>
          <w:sz w:val="24"/>
          <w:szCs w:val="24"/>
        </w:rPr>
        <w:t xml:space="preserve">, prawnikom, właścicielom mediów społecznościowych, dostawcom usług IT oraz oprogramowania oraz innym podmiotom, których towary lub usługi są nam niezbędne do </w:t>
      </w:r>
      <w:r w:rsidR="001A10EA">
        <w:rPr>
          <w:rFonts w:ascii="Cambria" w:hAnsi="Cambria" w:cs="Calibri"/>
          <w:sz w:val="24"/>
          <w:szCs w:val="24"/>
        </w:rPr>
        <w:t>funkcjonowania</w:t>
      </w:r>
      <w:r w:rsidRPr="007A2486">
        <w:rPr>
          <w:rFonts w:ascii="Cambria" w:hAnsi="Cambria" w:cs="Calibri"/>
          <w:sz w:val="24"/>
          <w:szCs w:val="24"/>
        </w:rPr>
        <w:t xml:space="preserve"> </w:t>
      </w:r>
      <w:r w:rsidR="00D5656E">
        <w:rPr>
          <w:rFonts w:ascii="Cambria" w:hAnsi="Cambria" w:cs="Calibri"/>
          <w:sz w:val="24"/>
          <w:szCs w:val="24"/>
        </w:rPr>
        <w:t>Aplikacji</w:t>
      </w:r>
      <w:r w:rsidR="001A10EA">
        <w:rPr>
          <w:rFonts w:ascii="Cambria" w:hAnsi="Cambria" w:cs="Calibri"/>
          <w:sz w:val="24"/>
          <w:szCs w:val="24"/>
        </w:rPr>
        <w:t xml:space="preserve"> oraz prowadzenia działalności za je</w:t>
      </w:r>
      <w:r w:rsidR="00D5656E">
        <w:rPr>
          <w:rFonts w:ascii="Cambria" w:hAnsi="Cambria" w:cs="Calibri"/>
          <w:sz w:val="24"/>
          <w:szCs w:val="24"/>
        </w:rPr>
        <w:t>j</w:t>
      </w:r>
      <w:r w:rsidR="001A10EA">
        <w:rPr>
          <w:rFonts w:ascii="Cambria" w:hAnsi="Cambria" w:cs="Calibri"/>
          <w:sz w:val="24"/>
          <w:szCs w:val="24"/>
        </w:rPr>
        <w:t xml:space="preserve"> pośrednictwem</w:t>
      </w:r>
      <w:r w:rsidRPr="007A2486">
        <w:rPr>
          <w:rFonts w:ascii="Cambria" w:hAnsi="Cambria" w:cs="Calibri"/>
          <w:sz w:val="24"/>
          <w:szCs w:val="24"/>
        </w:rPr>
        <w:t>.</w:t>
      </w:r>
    </w:p>
    <w:p w14:paraId="4C62262F" w14:textId="651B5904" w:rsidR="00084D35" w:rsidRPr="007A2486" w:rsidRDefault="00084D35" w:rsidP="0070341E">
      <w:pPr>
        <w:pStyle w:val="Akapitzlist"/>
        <w:widowControl w:val="0"/>
        <w:numPr>
          <w:ilvl w:val="4"/>
          <w:numId w:val="3"/>
        </w:numPr>
        <w:shd w:val="clear" w:color="auto" w:fill="FFFFFF"/>
        <w:spacing w:after="0" w:line="276" w:lineRule="auto"/>
        <w:ind w:left="426"/>
        <w:jc w:val="both"/>
        <w:rPr>
          <w:rFonts w:ascii="Cambria" w:hAnsi="Cambria" w:cs="Calibri"/>
          <w:sz w:val="24"/>
          <w:szCs w:val="24"/>
        </w:rPr>
      </w:pPr>
      <w:r w:rsidRPr="007A2486">
        <w:rPr>
          <w:rFonts w:ascii="Cambria" w:hAnsi="Cambria" w:cs="Calibri"/>
          <w:sz w:val="24"/>
          <w:szCs w:val="24"/>
        </w:rPr>
        <w:t>Oprócz tego może się zdarzyć, że np. na podstawie właściwego przepisu prawa lub decyzji właściwego organu będziemy musieli przekazać Twoje dane osobowe również innym podmiotom, czy to publicznym czy prywatnym. Dlatego niezmiernie trudno nam przewidzieć, kto może zgłosić się z żądaniem udostępnienia danych osobowych. Niemniej ze swojej strony zapewniamy, że każdy przypadek żądania udostępnienia danych osobowych analizujemy bardzo starannie i bardzo wnikliwie, aby niechcący nie przekazać informacji osobie nieuprawnionej.</w:t>
      </w:r>
    </w:p>
    <w:p w14:paraId="6532C9F0" w14:textId="77777777" w:rsidR="00084D35" w:rsidRPr="007A2486" w:rsidRDefault="00084D35" w:rsidP="0070341E">
      <w:pPr>
        <w:pStyle w:val="Akapitzlist"/>
        <w:widowControl w:val="0"/>
        <w:shd w:val="clear" w:color="auto" w:fill="FFFFFF"/>
        <w:spacing w:after="0" w:line="276" w:lineRule="auto"/>
        <w:ind w:left="426"/>
        <w:jc w:val="both"/>
        <w:rPr>
          <w:rFonts w:ascii="Cambria" w:hAnsi="Cambria" w:cs="Calibri"/>
          <w:sz w:val="24"/>
          <w:szCs w:val="24"/>
        </w:rPr>
      </w:pPr>
    </w:p>
    <w:p w14:paraId="175E34E3" w14:textId="5A7B8D4D" w:rsidR="00084D35" w:rsidRPr="007A2486" w:rsidRDefault="00084D35" w:rsidP="0070341E">
      <w:pPr>
        <w:pStyle w:val="Akapitzlist"/>
        <w:widowControl w:val="0"/>
        <w:numPr>
          <w:ilvl w:val="0"/>
          <w:numId w:val="12"/>
        </w:numPr>
        <w:shd w:val="clear" w:color="auto" w:fill="FFFFFF"/>
        <w:spacing w:after="0" w:line="276" w:lineRule="auto"/>
        <w:ind w:left="709"/>
        <w:jc w:val="both"/>
        <w:rPr>
          <w:rFonts w:ascii="Cambria" w:hAnsi="Cambria" w:cs="Calibri"/>
          <w:sz w:val="24"/>
          <w:szCs w:val="24"/>
        </w:rPr>
      </w:pPr>
      <w:r w:rsidRPr="007A2486">
        <w:rPr>
          <w:rFonts w:ascii="Cambria" w:hAnsi="Cambria" w:cs="Calibri"/>
          <w:b/>
          <w:sz w:val="24"/>
          <w:szCs w:val="24"/>
        </w:rPr>
        <w:t>Przekazywanie danych osobowych do państw trzecich</w:t>
      </w:r>
    </w:p>
    <w:p w14:paraId="35CD71FE" w14:textId="296AADE1" w:rsidR="00084D35" w:rsidRPr="007A2486" w:rsidRDefault="00084D35" w:rsidP="0070341E">
      <w:pPr>
        <w:pStyle w:val="Akapitzlist"/>
        <w:widowControl w:val="0"/>
        <w:numPr>
          <w:ilvl w:val="0"/>
          <w:numId w:val="33"/>
        </w:numPr>
        <w:shd w:val="clear" w:color="auto" w:fill="FFFFFF"/>
        <w:spacing w:after="0" w:line="276" w:lineRule="auto"/>
        <w:ind w:left="426"/>
        <w:jc w:val="both"/>
        <w:rPr>
          <w:rFonts w:ascii="Cambria" w:hAnsi="Cambria" w:cs="Calibri"/>
          <w:sz w:val="24"/>
          <w:szCs w:val="24"/>
        </w:rPr>
      </w:pPr>
      <w:r w:rsidRPr="007A2486">
        <w:rPr>
          <w:rFonts w:ascii="Cambria" w:hAnsi="Cambria" w:cs="Calibri"/>
          <w:sz w:val="24"/>
          <w:szCs w:val="24"/>
        </w:rPr>
        <w:t>Jak większość przedsiębiorców, korzystamy z różnych popularnych usług i technologii, oferowanych przez takie podmioty, jak Microsoft</w:t>
      </w:r>
      <w:r w:rsidR="004748C3">
        <w:rPr>
          <w:rFonts w:ascii="Cambria" w:hAnsi="Cambria" w:cs="Calibri"/>
          <w:sz w:val="24"/>
          <w:szCs w:val="24"/>
        </w:rPr>
        <w:t>, Facebook</w:t>
      </w:r>
      <w:r w:rsidRPr="007A2486">
        <w:rPr>
          <w:rFonts w:ascii="Cambria" w:hAnsi="Cambria" w:cs="Calibri"/>
          <w:sz w:val="24"/>
          <w:szCs w:val="24"/>
        </w:rPr>
        <w:t xml:space="preserve"> czy Google. Firmy te mają siedziby poza Unią Europejską, a zatem w świetle przepisów RODO są traktowane jako państwa trzecie. </w:t>
      </w:r>
    </w:p>
    <w:p w14:paraId="68A27A11" w14:textId="77777777" w:rsidR="00084D35" w:rsidRPr="007A2486" w:rsidRDefault="00084D35" w:rsidP="0070341E">
      <w:pPr>
        <w:pStyle w:val="Akapitzlist"/>
        <w:widowControl w:val="0"/>
        <w:numPr>
          <w:ilvl w:val="0"/>
          <w:numId w:val="33"/>
        </w:numPr>
        <w:shd w:val="clear" w:color="auto" w:fill="FFFFFF"/>
        <w:spacing w:after="0" w:line="276" w:lineRule="auto"/>
        <w:ind w:left="426"/>
        <w:jc w:val="both"/>
        <w:rPr>
          <w:rFonts w:ascii="Cambria" w:hAnsi="Cambria" w:cs="Calibri"/>
          <w:sz w:val="24"/>
          <w:szCs w:val="24"/>
        </w:rPr>
      </w:pPr>
      <w:r w:rsidRPr="007A2486">
        <w:rPr>
          <w:rFonts w:ascii="Cambria" w:hAnsi="Cambria" w:cs="Calibri"/>
          <w:sz w:val="24"/>
          <w:szCs w:val="24"/>
        </w:rPr>
        <w:t xml:space="preserve">RODO wprowadza pewne ograniczenia w przekazywaniu danych osobowych do państw trzecich, ponieważ skoro co do zasady nie stosuje się tam przepisów europejskich, ochrona danych osobowych obywateli Unii Europejskiej może okazać się niewystarczająca. Dlatego też każdy administrator danych osobowych ma obowiązek ustalić podstawę prawną takiego przekazywania. </w:t>
      </w:r>
    </w:p>
    <w:p w14:paraId="234AA5D2" w14:textId="14A312EE" w:rsidR="00084D35" w:rsidRPr="007A2486" w:rsidRDefault="00084D35" w:rsidP="0070341E">
      <w:pPr>
        <w:pStyle w:val="Akapitzlist"/>
        <w:widowControl w:val="0"/>
        <w:numPr>
          <w:ilvl w:val="0"/>
          <w:numId w:val="33"/>
        </w:numPr>
        <w:shd w:val="clear" w:color="auto" w:fill="FFFFFF"/>
        <w:spacing w:after="0" w:line="276" w:lineRule="auto"/>
        <w:ind w:left="426"/>
        <w:jc w:val="both"/>
        <w:rPr>
          <w:rFonts w:ascii="Cambria" w:hAnsi="Cambria" w:cs="Calibri"/>
          <w:sz w:val="24"/>
          <w:szCs w:val="24"/>
        </w:rPr>
      </w:pPr>
      <w:r w:rsidRPr="007A2486">
        <w:rPr>
          <w:rFonts w:ascii="Cambria" w:hAnsi="Cambria" w:cs="Calibri"/>
          <w:sz w:val="24"/>
          <w:szCs w:val="24"/>
        </w:rPr>
        <w:t xml:space="preserve">Ze swojej strony zapewniamy, że przy korzystaniu z usług i technologii przekazujemy dane osobowe wyłącznie podmiotom ze Stanów Zjednoczonych i wyłącznie takim, które </w:t>
      </w:r>
      <w:r w:rsidR="004748C3">
        <w:rPr>
          <w:rFonts w:ascii="Cambria" w:hAnsi="Cambria" w:cs="Calibri"/>
          <w:sz w:val="24"/>
          <w:szCs w:val="24"/>
        </w:rPr>
        <w:t xml:space="preserve">spełniają wymogi RODO w zakresie przekazywania danych do państwa trzeciego. Przekazywanie danych osobowych odbywa się na podstawie standardowych klauzul umownych, które zostały przyjęte przez Komisję Europejską i są wykorzystywane w działalności wymienionych podmiotów. </w:t>
      </w:r>
    </w:p>
    <w:p w14:paraId="00D8AD28" w14:textId="37B3CC0B" w:rsidR="008570B9" w:rsidRPr="007A2486" w:rsidRDefault="00084D35" w:rsidP="0070341E">
      <w:pPr>
        <w:pStyle w:val="Akapitzlist"/>
        <w:widowControl w:val="0"/>
        <w:numPr>
          <w:ilvl w:val="0"/>
          <w:numId w:val="33"/>
        </w:numPr>
        <w:shd w:val="clear" w:color="auto" w:fill="FFFFFF"/>
        <w:spacing w:after="0" w:line="276" w:lineRule="auto"/>
        <w:ind w:left="426"/>
        <w:jc w:val="both"/>
        <w:rPr>
          <w:rFonts w:ascii="Cambria" w:hAnsi="Cambria" w:cs="Calibri"/>
          <w:sz w:val="24"/>
          <w:szCs w:val="24"/>
        </w:rPr>
      </w:pPr>
      <w:r w:rsidRPr="007A2486">
        <w:rPr>
          <w:rFonts w:ascii="Cambria" w:hAnsi="Cambria" w:cs="Calibri"/>
          <w:sz w:val="24"/>
          <w:szCs w:val="24"/>
        </w:rPr>
        <w:t>W każdej chwili udzielimy Ci dodatkowych wyjaśnień odnośnie przekazywania danych osobowych, w szczególności, gdy kwestia ta budzi Twój niepokój.</w:t>
      </w:r>
    </w:p>
    <w:p w14:paraId="07A780CA" w14:textId="77777777" w:rsidR="008570B9" w:rsidRPr="007A2486" w:rsidRDefault="008570B9" w:rsidP="0070341E">
      <w:pPr>
        <w:pStyle w:val="Akapitzlist"/>
        <w:widowControl w:val="0"/>
        <w:shd w:val="clear" w:color="auto" w:fill="FFFFFF"/>
        <w:spacing w:after="0" w:line="276" w:lineRule="auto"/>
        <w:ind w:left="426"/>
        <w:jc w:val="both"/>
        <w:rPr>
          <w:rFonts w:ascii="Cambria" w:hAnsi="Cambria" w:cs="Calibri"/>
          <w:sz w:val="24"/>
          <w:szCs w:val="24"/>
        </w:rPr>
      </w:pPr>
    </w:p>
    <w:p w14:paraId="2029C904" w14:textId="3A559E5C" w:rsidR="00084D35" w:rsidRPr="007A2486" w:rsidRDefault="00084D35" w:rsidP="0070341E">
      <w:pPr>
        <w:pStyle w:val="Akapitzlist"/>
        <w:widowControl w:val="0"/>
        <w:numPr>
          <w:ilvl w:val="0"/>
          <w:numId w:val="12"/>
        </w:numPr>
        <w:shd w:val="clear" w:color="auto" w:fill="FFFFFF"/>
        <w:spacing w:after="0" w:line="276" w:lineRule="auto"/>
        <w:ind w:left="709"/>
        <w:jc w:val="both"/>
        <w:rPr>
          <w:rFonts w:ascii="Cambria" w:hAnsi="Cambria" w:cs="Calibri"/>
          <w:sz w:val="24"/>
          <w:szCs w:val="24"/>
        </w:rPr>
      </w:pPr>
      <w:r w:rsidRPr="007A2486">
        <w:rPr>
          <w:rFonts w:ascii="Cambria" w:hAnsi="Cambria" w:cs="Calibri"/>
          <w:b/>
          <w:sz w:val="24"/>
          <w:szCs w:val="24"/>
        </w:rPr>
        <w:t>Okres przetwarzania danych</w:t>
      </w:r>
    </w:p>
    <w:p w14:paraId="34CC8799" w14:textId="77777777" w:rsidR="0087791B" w:rsidRPr="007A2486" w:rsidRDefault="0087791B" w:rsidP="0070341E">
      <w:pPr>
        <w:numPr>
          <w:ilvl w:val="0"/>
          <w:numId w:val="19"/>
        </w:numPr>
        <w:tabs>
          <w:tab w:val="clear" w:pos="720"/>
        </w:tabs>
        <w:suppressAutoHyphens w:val="0"/>
        <w:spacing w:line="276" w:lineRule="auto"/>
        <w:ind w:left="300"/>
        <w:jc w:val="both"/>
        <w:rPr>
          <w:rFonts w:ascii="Cambria" w:hAnsi="Cambria" w:cs="Calibri"/>
          <w:color w:val="000000"/>
        </w:rPr>
      </w:pPr>
      <w:r w:rsidRPr="007A2486">
        <w:rPr>
          <w:rFonts w:ascii="Cambria" w:hAnsi="Cambria" w:cs="Calibri"/>
          <w:color w:val="000000"/>
        </w:rPr>
        <w:t>Zgodnie z obowiązującymi przepisami prawa nie przetwarzamy Twoich danych osobowych „w nieskończoność”, lecz przez czas, który jest potrzebny, aby osiągnąć wyznaczony cel. Po tym okresie Twoje dane osobowe zostaną nieodwracalnie usunięte lub zniszczone.</w:t>
      </w:r>
    </w:p>
    <w:p w14:paraId="257AB6ED" w14:textId="5D5BAD92" w:rsidR="0087791B" w:rsidRPr="007A2486" w:rsidRDefault="0087791B" w:rsidP="0070341E">
      <w:pPr>
        <w:numPr>
          <w:ilvl w:val="0"/>
          <w:numId w:val="19"/>
        </w:numPr>
        <w:tabs>
          <w:tab w:val="clear" w:pos="720"/>
        </w:tabs>
        <w:suppressAutoHyphens w:val="0"/>
        <w:spacing w:line="276" w:lineRule="auto"/>
        <w:ind w:left="300"/>
        <w:jc w:val="both"/>
        <w:rPr>
          <w:rFonts w:ascii="Cambria" w:hAnsi="Cambria" w:cs="Calibri"/>
          <w:color w:val="000000"/>
        </w:rPr>
      </w:pPr>
      <w:r w:rsidRPr="007A2486">
        <w:rPr>
          <w:rFonts w:ascii="Cambria" w:hAnsi="Cambria" w:cs="Calibri"/>
          <w:color w:val="000000"/>
        </w:rPr>
        <w:t>Odnośnie poszczególnych okresów przetwarzania danych osobowych, uprzejmie informujemy, że dane osobowe przetwarzamy:</w:t>
      </w:r>
    </w:p>
    <w:p w14:paraId="6FC85A5E" w14:textId="488F9863" w:rsidR="0087791B" w:rsidRDefault="004748C3" w:rsidP="0070341E">
      <w:pPr>
        <w:numPr>
          <w:ilvl w:val="1"/>
          <w:numId w:val="19"/>
        </w:numPr>
        <w:tabs>
          <w:tab w:val="clear" w:pos="1440"/>
        </w:tabs>
        <w:suppressAutoHyphens w:val="0"/>
        <w:spacing w:line="276" w:lineRule="auto"/>
        <w:ind w:left="600"/>
        <w:jc w:val="both"/>
        <w:rPr>
          <w:rFonts w:ascii="Cambria" w:hAnsi="Cambria" w:cs="Calibri"/>
          <w:color w:val="000000"/>
        </w:rPr>
      </w:pPr>
      <w:r w:rsidRPr="007A2486">
        <w:rPr>
          <w:rFonts w:ascii="Cambria" w:hAnsi="Cambria" w:cs="Calibri"/>
          <w:color w:val="000000"/>
        </w:rPr>
        <w:t xml:space="preserve">przez okres </w:t>
      </w:r>
      <w:r w:rsidR="0087791B" w:rsidRPr="007A2486">
        <w:rPr>
          <w:rFonts w:ascii="Cambria" w:hAnsi="Cambria" w:cs="Calibri"/>
          <w:color w:val="000000"/>
        </w:rPr>
        <w:t xml:space="preserve">korzystania z </w:t>
      </w:r>
      <w:r w:rsidR="00D36C2D">
        <w:rPr>
          <w:rFonts w:ascii="Cambria" w:hAnsi="Cambria" w:cs="Calibri"/>
          <w:color w:val="000000"/>
        </w:rPr>
        <w:t>Aplikacji</w:t>
      </w:r>
      <w:r w:rsidR="0087791B" w:rsidRPr="007A2486">
        <w:rPr>
          <w:rFonts w:ascii="Cambria" w:hAnsi="Cambria" w:cs="Calibri"/>
          <w:color w:val="000000"/>
        </w:rPr>
        <w:t xml:space="preserve"> </w:t>
      </w:r>
      <w:r w:rsidR="0087791B" w:rsidRPr="007A2486">
        <w:rPr>
          <w:rFonts w:ascii="Cambria" w:hAnsi="Cambria" w:cs="Calibri"/>
        </w:rPr>
        <w:t>—</w:t>
      </w:r>
      <w:r w:rsidR="0087791B" w:rsidRPr="007A2486">
        <w:rPr>
          <w:rFonts w:ascii="Cambria" w:hAnsi="Cambria" w:cs="Calibri"/>
          <w:color w:val="000000"/>
        </w:rPr>
        <w:t xml:space="preserve"> w odniesieniu do danych osobowych przetwarzanych w celu skorzystania z funkcjonalności </w:t>
      </w:r>
      <w:r w:rsidR="00D36C2D">
        <w:rPr>
          <w:rFonts w:ascii="Cambria" w:hAnsi="Cambria" w:cs="Calibri"/>
          <w:color w:val="000000"/>
        </w:rPr>
        <w:t>Aplikacji</w:t>
      </w:r>
      <w:r w:rsidR="0087791B" w:rsidRPr="007A2486">
        <w:rPr>
          <w:rFonts w:ascii="Cambria" w:hAnsi="Cambria" w:cs="Calibri"/>
          <w:color w:val="000000"/>
        </w:rPr>
        <w:t>;</w:t>
      </w:r>
    </w:p>
    <w:p w14:paraId="47D5E867" w14:textId="64CF9D79" w:rsidR="00B55BD5" w:rsidRPr="007A2486" w:rsidRDefault="00B55BD5" w:rsidP="0070341E">
      <w:pPr>
        <w:numPr>
          <w:ilvl w:val="1"/>
          <w:numId w:val="19"/>
        </w:numPr>
        <w:tabs>
          <w:tab w:val="clear" w:pos="1440"/>
        </w:tabs>
        <w:suppressAutoHyphens w:val="0"/>
        <w:spacing w:line="276" w:lineRule="auto"/>
        <w:ind w:left="600"/>
        <w:jc w:val="both"/>
        <w:rPr>
          <w:rFonts w:ascii="Cambria" w:hAnsi="Cambria" w:cs="Calibri"/>
          <w:color w:val="000000"/>
        </w:rPr>
      </w:pPr>
      <w:r>
        <w:rPr>
          <w:rFonts w:ascii="Cambria" w:hAnsi="Cambria" w:cs="Calibri"/>
          <w:color w:val="000000"/>
        </w:rPr>
        <w:t>przez okres najmu schowka — w odniesieniu do danych osobowych przetwarzanych w celu najmu schowka za pomocą Aplikacji;</w:t>
      </w:r>
    </w:p>
    <w:p w14:paraId="3F618335" w14:textId="2B2C612A" w:rsidR="002B2108" w:rsidRDefault="00E0309A" w:rsidP="0070341E">
      <w:pPr>
        <w:numPr>
          <w:ilvl w:val="1"/>
          <w:numId w:val="19"/>
        </w:numPr>
        <w:tabs>
          <w:tab w:val="clear" w:pos="1440"/>
        </w:tabs>
        <w:suppressAutoHyphens w:val="0"/>
        <w:spacing w:line="276" w:lineRule="auto"/>
        <w:ind w:left="600"/>
        <w:jc w:val="both"/>
        <w:rPr>
          <w:rFonts w:ascii="Cambria" w:hAnsi="Cambria" w:cs="Calibri"/>
          <w:color w:val="000000"/>
        </w:rPr>
      </w:pPr>
      <w:r>
        <w:rPr>
          <w:rFonts w:ascii="Cambria" w:hAnsi="Cambria" w:cs="Calibri"/>
          <w:color w:val="000000"/>
        </w:rPr>
        <w:lastRenderedPageBreak/>
        <w:t xml:space="preserve">do czasu </w:t>
      </w:r>
      <w:r w:rsidR="004748C3">
        <w:rPr>
          <w:rFonts w:ascii="Cambria" w:hAnsi="Cambria" w:cs="Calibri"/>
          <w:color w:val="000000"/>
        </w:rPr>
        <w:t>przedawnienia roszczeń</w:t>
      </w:r>
      <w:r w:rsidR="0087791B" w:rsidRPr="007A2486">
        <w:rPr>
          <w:rFonts w:ascii="Cambria" w:hAnsi="Cambria" w:cs="Calibri"/>
          <w:color w:val="000000"/>
        </w:rPr>
        <w:t xml:space="preserve"> </w:t>
      </w:r>
      <w:r w:rsidR="0087791B" w:rsidRPr="007A2486">
        <w:rPr>
          <w:rFonts w:ascii="Cambria" w:hAnsi="Cambria" w:cs="Calibri"/>
        </w:rPr>
        <w:t>—</w:t>
      </w:r>
      <w:r w:rsidR="0087791B" w:rsidRPr="007A2486">
        <w:rPr>
          <w:rFonts w:ascii="Cambria" w:hAnsi="Cambria" w:cs="Calibri"/>
          <w:color w:val="000000"/>
        </w:rPr>
        <w:t xml:space="preserve"> w odniesieniu do danych osobowych przetwarzanych w celu ustalenia, dochodzenia lub obrony roszczeń</w:t>
      </w:r>
      <w:r w:rsidR="004748C3">
        <w:rPr>
          <w:rFonts w:ascii="Cambria" w:hAnsi="Cambria" w:cs="Calibri"/>
          <w:color w:val="000000"/>
        </w:rPr>
        <w:t>. Długość</w:t>
      </w:r>
      <w:r w:rsidR="0087791B" w:rsidRPr="007A2486">
        <w:rPr>
          <w:rFonts w:ascii="Cambria" w:hAnsi="Cambria" w:cs="Calibri"/>
          <w:color w:val="000000"/>
        </w:rPr>
        <w:t xml:space="preserve"> </w:t>
      </w:r>
      <w:r w:rsidR="004748C3">
        <w:rPr>
          <w:rFonts w:ascii="Cambria" w:hAnsi="Cambria" w:cs="Calibri"/>
          <w:color w:val="000000"/>
        </w:rPr>
        <w:t>okresu przedawnienia</w:t>
      </w:r>
      <w:r w:rsidR="0087791B" w:rsidRPr="007A2486">
        <w:rPr>
          <w:rFonts w:ascii="Cambria" w:hAnsi="Cambria" w:cs="Calibri"/>
          <w:color w:val="000000"/>
        </w:rPr>
        <w:t xml:space="preserve"> zależy od tego, czy obie strony są przedsiębiorcami czy nie;</w:t>
      </w:r>
    </w:p>
    <w:p w14:paraId="48B2E59E" w14:textId="5F15699D" w:rsidR="00E0309A" w:rsidRPr="007A2486" w:rsidRDefault="00E0309A" w:rsidP="0070341E">
      <w:pPr>
        <w:numPr>
          <w:ilvl w:val="1"/>
          <w:numId w:val="19"/>
        </w:numPr>
        <w:tabs>
          <w:tab w:val="clear" w:pos="1440"/>
        </w:tabs>
        <w:suppressAutoHyphens w:val="0"/>
        <w:spacing w:line="276" w:lineRule="auto"/>
        <w:ind w:left="600"/>
        <w:jc w:val="both"/>
        <w:rPr>
          <w:rFonts w:ascii="Cambria" w:hAnsi="Cambria" w:cs="Calibri"/>
          <w:color w:val="000000"/>
        </w:rPr>
      </w:pPr>
      <w:r>
        <w:rPr>
          <w:rFonts w:ascii="Cambria" w:hAnsi="Cambria" w:cs="Calibri"/>
          <w:color w:val="000000"/>
        </w:rPr>
        <w:t>do czasu skutecznego cofnięcia zgody — w odniesieniu do danych osobowych przetwarzanych na podstawie Twojej zgody;</w:t>
      </w:r>
    </w:p>
    <w:p w14:paraId="47348C44" w14:textId="01C839B1" w:rsidR="0087791B" w:rsidRPr="007A2486" w:rsidRDefault="0087791B" w:rsidP="0070341E">
      <w:pPr>
        <w:numPr>
          <w:ilvl w:val="1"/>
          <w:numId w:val="19"/>
        </w:numPr>
        <w:tabs>
          <w:tab w:val="clear" w:pos="1440"/>
        </w:tabs>
        <w:suppressAutoHyphens w:val="0"/>
        <w:spacing w:line="276" w:lineRule="auto"/>
        <w:ind w:left="600"/>
        <w:jc w:val="both"/>
        <w:rPr>
          <w:rFonts w:ascii="Cambria" w:hAnsi="Cambria" w:cs="Calibri"/>
          <w:color w:val="000000"/>
        </w:rPr>
      </w:pPr>
      <w:r w:rsidRPr="007A2486">
        <w:rPr>
          <w:rFonts w:ascii="Cambria" w:hAnsi="Cambria" w:cs="Calibri"/>
          <w:color w:val="000000"/>
        </w:rPr>
        <w:t xml:space="preserve">do czasu skutecznego wniesienia sprzeciwu lub osiągnięcia celu przetwarzania </w:t>
      </w:r>
      <w:r w:rsidRPr="007A2486">
        <w:rPr>
          <w:rFonts w:ascii="Cambria" w:hAnsi="Cambria" w:cs="Calibri"/>
        </w:rPr>
        <w:t>—</w:t>
      </w:r>
      <w:r w:rsidRPr="007A2486">
        <w:rPr>
          <w:rFonts w:ascii="Cambria" w:hAnsi="Cambria" w:cs="Calibri"/>
          <w:color w:val="000000"/>
        </w:rPr>
        <w:t xml:space="preserve"> w odniesieniu do danych osobowych przetwarzanych na podstawie prawnie uzasadnionego interesu Administratora Danych Osobowych;</w:t>
      </w:r>
    </w:p>
    <w:p w14:paraId="45F5DBFA" w14:textId="6A15F4DA" w:rsidR="0087791B" w:rsidRPr="007A2486" w:rsidRDefault="0087791B" w:rsidP="0070341E">
      <w:pPr>
        <w:numPr>
          <w:ilvl w:val="1"/>
          <w:numId w:val="19"/>
        </w:numPr>
        <w:tabs>
          <w:tab w:val="clear" w:pos="1440"/>
        </w:tabs>
        <w:suppressAutoHyphens w:val="0"/>
        <w:spacing w:line="276" w:lineRule="auto"/>
        <w:ind w:left="600"/>
        <w:jc w:val="both"/>
        <w:rPr>
          <w:rFonts w:ascii="Cambria" w:hAnsi="Cambria" w:cs="Calibri"/>
          <w:color w:val="000000"/>
        </w:rPr>
      </w:pPr>
      <w:r w:rsidRPr="007A2486">
        <w:rPr>
          <w:rFonts w:ascii="Cambria" w:hAnsi="Cambria" w:cs="Calibri"/>
          <w:color w:val="000000"/>
        </w:rPr>
        <w:t>do czasu zdezaktualizowania się lub utraty przydatności</w:t>
      </w:r>
      <w:r w:rsidR="00E0309A">
        <w:rPr>
          <w:rFonts w:ascii="Cambria" w:hAnsi="Cambria" w:cs="Calibri"/>
          <w:color w:val="000000"/>
        </w:rPr>
        <w:t xml:space="preserve"> </w:t>
      </w:r>
      <w:r w:rsidRPr="007A2486">
        <w:rPr>
          <w:rFonts w:ascii="Cambria" w:hAnsi="Cambria" w:cs="Calibri"/>
        </w:rPr>
        <w:t>—</w:t>
      </w:r>
      <w:r w:rsidRPr="007A2486">
        <w:rPr>
          <w:rFonts w:ascii="Cambria" w:hAnsi="Cambria" w:cs="Calibri"/>
          <w:color w:val="000000"/>
        </w:rPr>
        <w:t xml:space="preserve"> w odniesieniu do danych osobowych przetwarzanych głównie do celów administrowania </w:t>
      </w:r>
      <w:r w:rsidR="00D36C2D">
        <w:rPr>
          <w:rFonts w:ascii="Cambria" w:hAnsi="Cambria" w:cs="Calibri"/>
          <w:color w:val="000000"/>
        </w:rPr>
        <w:t>Aplikacją</w:t>
      </w:r>
      <w:r w:rsidRPr="007A2486">
        <w:rPr>
          <w:rFonts w:ascii="Cambria" w:hAnsi="Cambria" w:cs="Calibri"/>
          <w:color w:val="000000"/>
        </w:rPr>
        <w:t>.</w:t>
      </w:r>
    </w:p>
    <w:p w14:paraId="2C9DA717" w14:textId="77777777" w:rsidR="00170182" w:rsidRPr="007A2486" w:rsidRDefault="0087791B" w:rsidP="0070341E">
      <w:pPr>
        <w:numPr>
          <w:ilvl w:val="0"/>
          <w:numId w:val="20"/>
        </w:numPr>
        <w:tabs>
          <w:tab w:val="clear" w:pos="720"/>
        </w:tabs>
        <w:suppressAutoHyphens w:val="0"/>
        <w:spacing w:line="276" w:lineRule="auto"/>
        <w:ind w:left="284"/>
        <w:jc w:val="both"/>
        <w:rPr>
          <w:rFonts w:ascii="Cambria" w:hAnsi="Cambria" w:cs="Calibri"/>
          <w:color w:val="000000"/>
        </w:rPr>
      </w:pPr>
      <w:r w:rsidRPr="007A2486">
        <w:rPr>
          <w:rFonts w:ascii="Cambria" w:hAnsi="Cambria" w:cs="Calibri"/>
          <w:color w:val="000000"/>
        </w:rPr>
        <w:t xml:space="preserve">Okresy w latach liczymy od końca roku, w którym rozpoczęliśmy przetwarzanie danych osobowych, aby usprawnić proces usuwania lub niszczenia danych osobowych. Odrębne liczenie terminu dla każdej usługi wiązałoby się z istotnymi trudnościami organizacyjnymi i technicznymi, jak również znaczącym nakładem finansowym, dlatego ustanowienie jednej daty usuwania lub niszczenia danych osobowych pozwala nam sprawniej zarządzać tych procesem. </w:t>
      </w:r>
    </w:p>
    <w:p w14:paraId="0404E668" w14:textId="0829DEE2" w:rsidR="0087791B" w:rsidRPr="007A2486" w:rsidRDefault="00170182" w:rsidP="0070341E">
      <w:pPr>
        <w:numPr>
          <w:ilvl w:val="0"/>
          <w:numId w:val="20"/>
        </w:numPr>
        <w:tabs>
          <w:tab w:val="clear" w:pos="720"/>
        </w:tabs>
        <w:suppressAutoHyphens w:val="0"/>
        <w:spacing w:line="276" w:lineRule="auto"/>
        <w:ind w:left="284"/>
        <w:jc w:val="both"/>
        <w:rPr>
          <w:rFonts w:ascii="Cambria" w:hAnsi="Cambria" w:cs="Calibri"/>
          <w:color w:val="000000"/>
        </w:rPr>
      </w:pPr>
      <w:r w:rsidRPr="007A2486">
        <w:rPr>
          <w:rFonts w:ascii="Cambria" w:hAnsi="Cambria" w:cs="Calibri"/>
          <w:color w:val="000000"/>
        </w:rPr>
        <w:t>Oczywiście, w przypadku np. skorzystania przez Ciebie z prawa do zapomnienia, wydania określonej decyzji administracyjnej czy wymogu wynikającego wprost z przepisu prawa usunięcie danych osobowych może nastąpić w szybszym terminie niż wynikając</w:t>
      </w:r>
      <w:r w:rsidR="00AF6E11">
        <w:rPr>
          <w:rFonts w:ascii="Cambria" w:hAnsi="Cambria" w:cs="Calibri"/>
          <w:color w:val="000000"/>
        </w:rPr>
        <w:t>y</w:t>
      </w:r>
      <w:r w:rsidRPr="007A2486">
        <w:rPr>
          <w:rFonts w:ascii="Cambria" w:hAnsi="Cambria" w:cs="Calibri"/>
          <w:color w:val="000000"/>
        </w:rPr>
        <w:t xml:space="preserve"> z ust. </w:t>
      </w:r>
      <w:r w:rsidR="00AF6E11">
        <w:rPr>
          <w:rFonts w:ascii="Cambria" w:hAnsi="Cambria" w:cs="Calibri"/>
          <w:color w:val="000000"/>
        </w:rPr>
        <w:t>2-3</w:t>
      </w:r>
      <w:r w:rsidRPr="007A2486">
        <w:rPr>
          <w:rFonts w:ascii="Cambria" w:hAnsi="Cambria" w:cs="Calibri"/>
          <w:color w:val="000000"/>
        </w:rPr>
        <w:t>.  Każda taka sytuacja jest rozpatrywana indywidualnie przez Administratora Danych Osobowych</w:t>
      </w:r>
      <w:r w:rsidR="0087791B" w:rsidRPr="007A2486">
        <w:rPr>
          <w:rFonts w:ascii="Cambria" w:hAnsi="Cambria" w:cs="Calibri"/>
          <w:color w:val="000000"/>
        </w:rPr>
        <w:t>.</w:t>
      </w:r>
    </w:p>
    <w:p w14:paraId="4B07DC6D" w14:textId="50047E49" w:rsidR="0087791B" w:rsidRPr="007A2486" w:rsidRDefault="0087791B" w:rsidP="0070341E">
      <w:pPr>
        <w:numPr>
          <w:ilvl w:val="0"/>
          <w:numId w:val="20"/>
        </w:numPr>
        <w:tabs>
          <w:tab w:val="clear" w:pos="720"/>
        </w:tabs>
        <w:suppressAutoHyphens w:val="0"/>
        <w:spacing w:line="276" w:lineRule="auto"/>
        <w:ind w:left="300"/>
        <w:jc w:val="both"/>
        <w:rPr>
          <w:rFonts w:ascii="Cambria" w:hAnsi="Cambria" w:cs="Calibri"/>
          <w:color w:val="000000"/>
        </w:rPr>
      </w:pPr>
      <w:r w:rsidRPr="007A2486">
        <w:rPr>
          <w:rFonts w:ascii="Cambria" w:hAnsi="Cambria" w:cs="Calibri"/>
          <w:color w:val="000000"/>
        </w:rPr>
        <w:t>Dodatkowy rok związany z przetwarzaniem danych osobowych zebranych na potrzeby wykonania umowy jest podyktowany tym, że hipotetycznie możesz zgłosić roszczenie na chwilę przed upływem terminu przedawnienia, żądanie może zostać doręczone z istotnym opóźnieniem lub możesz błędnie określić termin przedawnienia swojego roszczenia.</w:t>
      </w:r>
    </w:p>
    <w:p w14:paraId="2B7B34A2" w14:textId="77777777" w:rsidR="00862EDE" w:rsidRPr="007A2486" w:rsidRDefault="00862EDE" w:rsidP="0070341E">
      <w:pPr>
        <w:widowControl w:val="0"/>
        <w:shd w:val="clear" w:color="auto" w:fill="FFFFFF"/>
        <w:spacing w:line="276" w:lineRule="auto"/>
        <w:jc w:val="both"/>
        <w:rPr>
          <w:rFonts w:ascii="Cambria" w:hAnsi="Cambria" w:cs="Calibri"/>
          <w:b/>
        </w:rPr>
      </w:pPr>
    </w:p>
    <w:p w14:paraId="309EEAD7" w14:textId="77777777" w:rsidR="00862EDE" w:rsidRPr="007A2486" w:rsidRDefault="00862EDE" w:rsidP="0070341E">
      <w:pPr>
        <w:pStyle w:val="Akapitzlist"/>
        <w:widowControl w:val="0"/>
        <w:numPr>
          <w:ilvl w:val="0"/>
          <w:numId w:val="12"/>
        </w:numPr>
        <w:shd w:val="clear" w:color="auto" w:fill="FFFFFF"/>
        <w:spacing w:after="0" w:line="276" w:lineRule="auto"/>
        <w:ind w:left="709"/>
        <w:jc w:val="both"/>
        <w:rPr>
          <w:rFonts w:ascii="Cambria" w:hAnsi="Cambria" w:cs="Calibri"/>
          <w:sz w:val="24"/>
          <w:szCs w:val="24"/>
        </w:rPr>
      </w:pPr>
      <w:r w:rsidRPr="007A2486">
        <w:rPr>
          <w:rFonts w:ascii="Cambria" w:hAnsi="Cambria" w:cs="Calibri"/>
          <w:b/>
          <w:sz w:val="24"/>
          <w:szCs w:val="24"/>
        </w:rPr>
        <w:t>Uprawnienia podmiotów danych</w:t>
      </w:r>
    </w:p>
    <w:p w14:paraId="5BA41897" w14:textId="77777777" w:rsidR="00862EDE" w:rsidRPr="007A2486" w:rsidRDefault="00862EDE" w:rsidP="0070341E">
      <w:pPr>
        <w:pStyle w:val="Akapitzlist"/>
        <w:widowControl w:val="0"/>
        <w:numPr>
          <w:ilvl w:val="0"/>
          <w:numId w:val="5"/>
        </w:numPr>
        <w:shd w:val="clear" w:color="auto" w:fill="FFFFFF"/>
        <w:spacing w:after="0" w:line="276" w:lineRule="auto"/>
        <w:jc w:val="both"/>
        <w:rPr>
          <w:rFonts w:ascii="Cambria" w:hAnsi="Cambria" w:cs="Calibri"/>
          <w:sz w:val="24"/>
          <w:szCs w:val="24"/>
        </w:rPr>
      </w:pPr>
      <w:r w:rsidRPr="007A2486">
        <w:rPr>
          <w:rFonts w:ascii="Cambria" w:hAnsi="Cambria" w:cs="Calibri"/>
          <w:sz w:val="24"/>
          <w:szCs w:val="24"/>
        </w:rPr>
        <w:t>Uprzejmie informujemy, że przysługuje Ci prawo do:</w:t>
      </w:r>
    </w:p>
    <w:p w14:paraId="41503491" w14:textId="77777777" w:rsidR="00862EDE" w:rsidRPr="007A2486" w:rsidRDefault="00862EDE" w:rsidP="0070341E">
      <w:pPr>
        <w:pStyle w:val="Akapitzlist"/>
        <w:widowControl w:val="0"/>
        <w:numPr>
          <w:ilvl w:val="0"/>
          <w:numId w:val="13"/>
        </w:numPr>
        <w:shd w:val="clear" w:color="auto" w:fill="FFFFFF"/>
        <w:spacing w:after="0" w:line="276" w:lineRule="auto"/>
        <w:ind w:left="709"/>
        <w:jc w:val="both"/>
        <w:rPr>
          <w:rFonts w:ascii="Cambria" w:hAnsi="Cambria" w:cs="Calibri"/>
          <w:sz w:val="24"/>
          <w:szCs w:val="24"/>
        </w:rPr>
      </w:pPr>
      <w:r w:rsidRPr="007A2486">
        <w:rPr>
          <w:rFonts w:ascii="Cambria" w:hAnsi="Cambria" w:cs="Calibri"/>
          <w:sz w:val="24"/>
          <w:szCs w:val="24"/>
        </w:rPr>
        <w:t>dostępu do swoich danych osobowych;</w:t>
      </w:r>
    </w:p>
    <w:p w14:paraId="3CFD851A" w14:textId="77777777" w:rsidR="00862EDE" w:rsidRPr="007A2486" w:rsidRDefault="00862EDE" w:rsidP="0070341E">
      <w:pPr>
        <w:pStyle w:val="Akapitzlist"/>
        <w:widowControl w:val="0"/>
        <w:numPr>
          <w:ilvl w:val="0"/>
          <w:numId w:val="13"/>
        </w:numPr>
        <w:shd w:val="clear" w:color="auto" w:fill="FFFFFF"/>
        <w:spacing w:after="0" w:line="276" w:lineRule="auto"/>
        <w:ind w:left="709"/>
        <w:jc w:val="both"/>
        <w:rPr>
          <w:rFonts w:ascii="Cambria" w:hAnsi="Cambria" w:cs="Calibri"/>
          <w:sz w:val="24"/>
          <w:szCs w:val="24"/>
        </w:rPr>
      </w:pPr>
      <w:r w:rsidRPr="007A2486">
        <w:rPr>
          <w:rFonts w:ascii="Cambria" w:hAnsi="Cambria" w:cs="Calibri"/>
          <w:sz w:val="24"/>
          <w:szCs w:val="24"/>
        </w:rPr>
        <w:t>sprostowania danych osobowych;</w:t>
      </w:r>
    </w:p>
    <w:p w14:paraId="64E81BE5" w14:textId="77777777" w:rsidR="00862EDE" w:rsidRPr="007A2486" w:rsidRDefault="00862EDE" w:rsidP="0070341E">
      <w:pPr>
        <w:pStyle w:val="Akapitzlist"/>
        <w:widowControl w:val="0"/>
        <w:numPr>
          <w:ilvl w:val="0"/>
          <w:numId w:val="13"/>
        </w:numPr>
        <w:shd w:val="clear" w:color="auto" w:fill="FFFFFF"/>
        <w:spacing w:after="0" w:line="276" w:lineRule="auto"/>
        <w:ind w:left="709"/>
        <w:jc w:val="both"/>
        <w:rPr>
          <w:rFonts w:ascii="Cambria" w:hAnsi="Cambria" w:cs="Calibri"/>
          <w:sz w:val="24"/>
          <w:szCs w:val="24"/>
        </w:rPr>
      </w:pPr>
      <w:r w:rsidRPr="007A2486">
        <w:rPr>
          <w:rFonts w:ascii="Cambria" w:hAnsi="Cambria" w:cs="Calibri"/>
          <w:sz w:val="24"/>
          <w:szCs w:val="24"/>
        </w:rPr>
        <w:t>usunięcia danych osobowych;</w:t>
      </w:r>
    </w:p>
    <w:p w14:paraId="37831E26" w14:textId="77777777" w:rsidR="00862EDE" w:rsidRPr="007A2486" w:rsidRDefault="00862EDE" w:rsidP="0070341E">
      <w:pPr>
        <w:pStyle w:val="Akapitzlist"/>
        <w:widowControl w:val="0"/>
        <w:numPr>
          <w:ilvl w:val="0"/>
          <w:numId w:val="13"/>
        </w:numPr>
        <w:shd w:val="clear" w:color="auto" w:fill="FFFFFF"/>
        <w:spacing w:after="0" w:line="276" w:lineRule="auto"/>
        <w:ind w:left="709"/>
        <w:jc w:val="both"/>
        <w:rPr>
          <w:rFonts w:ascii="Cambria" w:hAnsi="Cambria" w:cs="Calibri"/>
          <w:sz w:val="24"/>
          <w:szCs w:val="24"/>
        </w:rPr>
      </w:pPr>
      <w:r w:rsidRPr="007A2486">
        <w:rPr>
          <w:rFonts w:ascii="Cambria" w:hAnsi="Cambria" w:cs="Calibri"/>
          <w:sz w:val="24"/>
          <w:szCs w:val="24"/>
        </w:rPr>
        <w:t>ograniczenia przetwarzania danych osobowych;</w:t>
      </w:r>
    </w:p>
    <w:p w14:paraId="3C28583E" w14:textId="77777777" w:rsidR="00862EDE" w:rsidRPr="007A2486" w:rsidRDefault="00862EDE" w:rsidP="0070341E">
      <w:pPr>
        <w:pStyle w:val="Akapitzlist"/>
        <w:widowControl w:val="0"/>
        <w:numPr>
          <w:ilvl w:val="0"/>
          <w:numId w:val="13"/>
        </w:numPr>
        <w:shd w:val="clear" w:color="auto" w:fill="FFFFFF"/>
        <w:spacing w:after="0" w:line="276" w:lineRule="auto"/>
        <w:ind w:left="709"/>
        <w:jc w:val="both"/>
        <w:rPr>
          <w:rFonts w:ascii="Cambria" w:hAnsi="Cambria" w:cs="Calibri"/>
          <w:sz w:val="24"/>
          <w:szCs w:val="24"/>
        </w:rPr>
      </w:pPr>
      <w:r w:rsidRPr="007A2486">
        <w:rPr>
          <w:rFonts w:ascii="Cambria" w:hAnsi="Cambria" w:cs="Calibri"/>
          <w:sz w:val="24"/>
          <w:szCs w:val="24"/>
        </w:rPr>
        <w:t>sprzeciwu wobec przetwarzania danych osobowych;</w:t>
      </w:r>
    </w:p>
    <w:p w14:paraId="72CE2474" w14:textId="77777777" w:rsidR="00862EDE" w:rsidRPr="007A2486" w:rsidRDefault="00862EDE" w:rsidP="0070341E">
      <w:pPr>
        <w:pStyle w:val="Akapitzlist"/>
        <w:widowControl w:val="0"/>
        <w:numPr>
          <w:ilvl w:val="0"/>
          <w:numId w:val="13"/>
        </w:numPr>
        <w:shd w:val="clear" w:color="auto" w:fill="FFFFFF"/>
        <w:spacing w:after="0" w:line="276" w:lineRule="auto"/>
        <w:ind w:left="709"/>
        <w:jc w:val="both"/>
        <w:rPr>
          <w:rFonts w:ascii="Cambria" w:hAnsi="Cambria" w:cs="Calibri"/>
          <w:sz w:val="24"/>
          <w:szCs w:val="24"/>
        </w:rPr>
      </w:pPr>
      <w:r w:rsidRPr="007A2486">
        <w:rPr>
          <w:rFonts w:ascii="Cambria" w:hAnsi="Cambria" w:cs="Calibri"/>
          <w:sz w:val="24"/>
          <w:szCs w:val="24"/>
        </w:rPr>
        <w:t>przenoszenia danych osobowych.</w:t>
      </w:r>
    </w:p>
    <w:p w14:paraId="69595F7D" w14:textId="77777777" w:rsidR="00862EDE" w:rsidRPr="007A2486" w:rsidRDefault="00862EDE" w:rsidP="0070341E">
      <w:pPr>
        <w:pStyle w:val="Akapitzlist"/>
        <w:widowControl w:val="0"/>
        <w:numPr>
          <w:ilvl w:val="0"/>
          <w:numId w:val="5"/>
        </w:numPr>
        <w:shd w:val="clear" w:color="auto" w:fill="FFFFFF"/>
        <w:spacing w:after="0" w:line="276" w:lineRule="auto"/>
        <w:jc w:val="both"/>
        <w:rPr>
          <w:rFonts w:ascii="Cambria" w:hAnsi="Cambria" w:cs="Calibri"/>
          <w:sz w:val="24"/>
          <w:szCs w:val="24"/>
        </w:rPr>
      </w:pPr>
      <w:r w:rsidRPr="007A2486">
        <w:rPr>
          <w:rFonts w:ascii="Cambria" w:hAnsi="Cambria" w:cs="Calibri"/>
          <w:sz w:val="24"/>
          <w:szCs w:val="24"/>
        </w:rPr>
        <w:t>Szanujemy Twoje prawa wynikające z przepisów o ochronie danych osobowych i staramy się ułatwiać ich realizację w najwyższym możliwym stopniu.</w:t>
      </w:r>
    </w:p>
    <w:p w14:paraId="24B1273D" w14:textId="77777777" w:rsidR="00862EDE" w:rsidRPr="007A2486" w:rsidRDefault="00862EDE" w:rsidP="0070341E">
      <w:pPr>
        <w:pStyle w:val="Akapitzlist"/>
        <w:widowControl w:val="0"/>
        <w:numPr>
          <w:ilvl w:val="0"/>
          <w:numId w:val="5"/>
        </w:numPr>
        <w:shd w:val="clear" w:color="auto" w:fill="FFFFFF"/>
        <w:spacing w:after="0" w:line="276" w:lineRule="auto"/>
        <w:jc w:val="both"/>
        <w:rPr>
          <w:rFonts w:ascii="Cambria" w:hAnsi="Cambria" w:cs="Calibri"/>
          <w:sz w:val="24"/>
          <w:szCs w:val="24"/>
        </w:rPr>
      </w:pPr>
      <w:r w:rsidRPr="007A2486">
        <w:rPr>
          <w:rFonts w:ascii="Cambria" w:hAnsi="Cambria" w:cs="Calibri"/>
          <w:sz w:val="24"/>
          <w:szCs w:val="24"/>
        </w:rPr>
        <w:t>Wskazujemy, że wymienione uprawnienia nie mają charakteru absolutnego, a zatem w niektórych sytuacjach możemy zgodnie z prawem odmówić Ci ich spełnienia. Jednakże, jeżeli odmawiamy uwzględnienia żądania, to tylko po wnikliwej analizie i tylko w sytuacji, gdy odmowa uwzględnienia żądania jest konieczna.</w:t>
      </w:r>
    </w:p>
    <w:p w14:paraId="3B3B070F" w14:textId="77777777" w:rsidR="00862EDE" w:rsidRPr="007A2486" w:rsidRDefault="00862EDE" w:rsidP="0070341E">
      <w:pPr>
        <w:pStyle w:val="Akapitzlist"/>
        <w:widowControl w:val="0"/>
        <w:numPr>
          <w:ilvl w:val="0"/>
          <w:numId w:val="5"/>
        </w:numPr>
        <w:shd w:val="clear" w:color="auto" w:fill="FFFFFF"/>
        <w:spacing w:after="0" w:line="276" w:lineRule="auto"/>
        <w:jc w:val="both"/>
        <w:rPr>
          <w:rFonts w:ascii="Cambria" w:hAnsi="Cambria" w:cs="Calibri"/>
          <w:sz w:val="24"/>
          <w:szCs w:val="24"/>
        </w:rPr>
      </w:pPr>
      <w:r w:rsidRPr="007A2486">
        <w:rPr>
          <w:rFonts w:ascii="Cambria" w:hAnsi="Cambria" w:cs="Calibri"/>
          <w:sz w:val="24"/>
          <w:szCs w:val="24"/>
        </w:rPr>
        <w:t>Odnośnie prawa do wniesienia sprzeciwu wyjaśniamy, że w każdej chwili przysługuje Ci prawo do sprzeciwienia się przetwarzaniu danych osobowych na podstawie prawnie uzasadnionego interesu Administratora Danych Osobowych w związku z Twoją szczególną sytuacją. Musisz jednak pamiętać, że zgodnie z przepisami możemy odmówić uwzględnienia sprzeciwu, jeżeli wykażemy, że:</w:t>
      </w:r>
    </w:p>
    <w:p w14:paraId="628A9141" w14:textId="77777777" w:rsidR="00862EDE" w:rsidRPr="007A2486" w:rsidRDefault="00862EDE" w:rsidP="0070341E">
      <w:pPr>
        <w:pStyle w:val="Akapitzlist"/>
        <w:widowControl w:val="0"/>
        <w:numPr>
          <w:ilvl w:val="0"/>
          <w:numId w:val="9"/>
        </w:numPr>
        <w:shd w:val="clear" w:color="auto" w:fill="FFFFFF"/>
        <w:spacing w:after="0" w:line="276" w:lineRule="auto"/>
        <w:ind w:left="709"/>
        <w:jc w:val="both"/>
        <w:rPr>
          <w:rFonts w:ascii="Cambria" w:hAnsi="Cambria" w:cs="Calibri"/>
          <w:sz w:val="24"/>
          <w:szCs w:val="24"/>
        </w:rPr>
      </w:pPr>
      <w:r w:rsidRPr="007A2486">
        <w:rPr>
          <w:rFonts w:ascii="Cambria" w:hAnsi="Cambria" w:cs="Calibri"/>
          <w:sz w:val="24"/>
          <w:szCs w:val="24"/>
        </w:rPr>
        <w:t>istnieją prawnie uzasadnione podstawy do przetwarzania, które są nadrzędne w stosunku do Twoich interesów, praw i wolności lub</w:t>
      </w:r>
    </w:p>
    <w:p w14:paraId="78F35D66" w14:textId="77777777" w:rsidR="00862EDE" w:rsidRPr="007A2486" w:rsidRDefault="00862EDE" w:rsidP="0070341E">
      <w:pPr>
        <w:pStyle w:val="Akapitzlist"/>
        <w:widowControl w:val="0"/>
        <w:numPr>
          <w:ilvl w:val="0"/>
          <w:numId w:val="9"/>
        </w:numPr>
        <w:shd w:val="clear" w:color="auto" w:fill="FFFFFF"/>
        <w:spacing w:after="0" w:line="276" w:lineRule="auto"/>
        <w:ind w:left="709"/>
        <w:jc w:val="both"/>
        <w:rPr>
          <w:rFonts w:ascii="Cambria" w:hAnsi="Cambria" w:cs="Calibri"/>
          <w:sz w:val="24"/>
          <w:szCs w:val="24"/>
        </w:rPr>
      </w:pPr>
      <w:r w:rsidRPr="007A2486">
        <w:rPr>
          <w:rFonts w:ascii="Cambria" w:hAnsi="Cambria" w:cs="Calibri"/>
          <w:sz w:val="24"/>
          <w:szCs w:val="24"/>
        </w:rPr>
        <w:t>istnieją podstawy do ustalenia, dochodzenia lub obrony roszczeń.</w:t>
      </w:r>
    </w:p>
    <w:p w14:paraId="2B531CC0" w14:textId="12B1C9C9" w:rsidR="00862EDE" w:rsidRPr="007A2486" w:rsidRDefault="00170182" w:rsidP="0070341E">
      <w:pPr>
        <w:pStyle w:val="Akapitzlist"/>
        <w:widowControl w:val="0"/>
        <w:numPr>
          <w:ilvl w:val="0"/>
          <w:numId w:val="5"/>
        </w:numPr>
        <w:shd w:val="clear" w:color="auto" w:fill="FFFFFF"/>
        <w:spacing w:after="0" w:line="276" w:lineRule="auto"/>
        <w:jc w:val="both"/>
        <w:rPr>
          <w:rFonts w:ascii="Cambria" w:hAnsi="Cambria" w:cs="Calibri"/>
          <w:sz w:val="24"/>
          <w:szCs w:val="24"/>
        </w:rPr>
      </w:pPr>
      <w:r w:rsidRPr="007A2486">
        <w:rPr>
          <w:rFonts w:ascii="Cambria" w:hAnsi="Cambria" w:cs="Calibri"/>
          <w:sz w:val="24"/>
          <w:szCs w:val="24"/>
        </w:rPr>
        <w:t xml:space="preserve">Zaprzestanie korzystania z </w:t>
      </w:r>
      <w:r w:rsidR="00656B02">
        <w:rPr>
          <w:rFonts w:ascii="Cambria" w:hAnsi="Cambria" w:cs="Calibri"/>
          <w:sz w:val="24"/>
          <w:szCs w:val="24"/>
        </w:rPr>
        <w:t>Aplikacji</w:t>
      </w:r>
      <w:r w:rsidRPr="007A2486">
        <w:rPr>
          <w:rFonts w:ascii="Cambria" w:hAnsi="Cambria" w:cs="Calibri"/>
          <w:sz w:val="24"/>
          <w:szCs w:val="24"/>
        </w:rPr>
        <w:t>, c</w:t>
      </w:r>
      <w:r w:rsidR="000F325B" w:rsidRPr="007A2486">
        <w:rPr>
          <w:rFonts w:ascii="Cambria" w:hAnsi="Cambria" w:cs="Calibri"/>
          <w:sz w:val="24"/>
          <w:szCs w:val="24"/>
        </w:rPr>
        <w:t xml:space="preserve">ofnięcie zgody, zgłoszenie sprzeciwu czy żądania </w:t>
      </w:r>
      <w:r w:rsidR="000F325B" w:rsidRPr="007A2486">
        <w:rPr>
          <w:rFonts w:ascii="Cambria" w:hAnsi="Cambria" w:cs="Calibri"/>
          <w:sz w:val="24"/>
          <w:szCs w:val="24"/>
        </w:rPr>
        <w:lastRenderedPageBreak/>
        <w:t xml:space="preserve">natychmiastowego usunięcia danych osobowych nie powoduje </w:t>
      </w:r>
      <w:r w:rsidR="006B6677" w:rsidRPr="007A2486">
        <w:rPr>
          <w:rFonts w:ascii="Cambria" w:hAnsi="Cambria" w:cs="Calibri"/>
          <w:sz w:val="24"/>
          <w:szCs w:val="24"/>
        </w:rPr>
        <w:t xml:space="preserve">automatycznie, że od tej chwili przestaniemy przetwarzać wszystkie Twoje dane osobowe, we wszystkich celach, do jakich je zbieraliśmy. </w:t>
      </w:r>
      <w:r w:rsidR="00E702AC" w:rsidRPr="007A2486">
        <w:rPr>
          <w:rFonts w:ascii="Cambria" w:hAnsi="Cambria" w:cs="Calibri"/>
          <w:sz w:val="24"/>
          <w:szCs w:val="24"/>
        </w:rPr>
        <w:t>Może się bowiem okazać, że o ile zap</w:t>
      </w:r>
      <w:r w:rsidR="002B7276" w:rsidRPr="007A2486">
        <w:rPr>
          <w:rFonts w:ascii="Cambria" w:hAnsi="Cambria" w:cs="Calibri"/>
          <w:sz w:val="24"/>
          <w:szCs w:val="24"/>
        </w:rPr>
        <w:t xml:space="preserve">rzestaniemy przetwarzać Twoje dane osobowe w jednym celu, możemy kontynuować ich przetwarzanie w pozostałych celach, jakie przedstawiliśmy Ci w pkt II. </w:t>
      </w:r>
    </w:p>
    <w:p w14:paraId="4D3EC009" w14:textId="77777777" w:rsidR="00F63636" w:rsidRPr="007A2486" w:rsidRDefault="00F63636" w:rsidP="0070341E">
      <w:pPr>
        <w:pStyle w:val="Akapitzlist"/>
        <w:widowControl w:val="0"/>
        <w:shd w:val="clear" w:color="auto" w:fill="FFFFFF"/>
        <w:spacing w:after="0" w:line="276" w:lineRule="auto"/>
        <w:jc w:val="both"/>
        <w:rPr>
          <w:rFonts w:ascii="Cambria" w:hAnsi="Cambria" w:cs="Calibri"/>
          <w:sz w:val="24"/>
          <w:szCs w:val="24"/>
        </w:rPr>
      </w:pPr>
    </w:p>
    <w:p w14:paraId="2E82AD9E" w14:textId="77777777" w:rsidR="00862EDE" w:rsidRPr="007A2486" w:rsidRDefault="00862EDE" w:rsidP="0070341E">
      <w:pPr>
        <w:pStyle w:val="Domylne"/>
        <w:keepNext w:val="0"/>
        <w:widowControl w:val="0"/>
        <w:numPr>
          <w:ilvl w:val="0"/>
          <w:numId w:val="12"/>
        </w:numPr>
        <w:spacing w:line="276" w:lineRule="auto"/>
        <w:ind w:left="709"/>
        <w:jc w:val="both"/>
        <w:rPr>
          <w:rFonts w:ascii="Cambria" w:hAnsi="Cambria" w:cs="Calibri"/>
          <w:sz w:val="24"/>
          <w:szCs w:val="24"/>
        </w:rPr>
      </w:pPr>
      <w:r w:rsidRPr="007A2486">
        <w:rPr>
          <w:rFonts w:ascii="Cambria" w:hAnsi="Cambria" w:cs="Calibri"/>
          <w:b/>
          <w:sz w:val="24"/>
          <w:szCs w:val="24"/>
        </w:rPr>
        <w:t>Prawo do wniesienia skargi</w:t>
      </w:r>
    </w:p>
    <w:p w14:paraId="664B6541" w14:textId="77777777" w:rsidR="00862EDE" w:rsidRPr="007A2486" w:rsidRDefault="00862EDE" w:rsidP="0070341E">
      <w:pPr>
        <w:pStyle w:val="Domylne"/>
        <w:keepNext w:val="0"/>
        <w:widowControl w:val="0"/>
        <w:spacing w:line="276" w:lineRule="auto"/>
        <w:jc w:val="both"/>
        <w:rPr>
          <w:rFonts w:ascii="Cambria" w:hAnsi="Cambria" w:cs="Calibri"/>
          <w:sz w:val="24"/>
          <w:szCs w:val="24"/>
        </w:rPr>
      </w:pPr>
      <w:r w:rsidRPr="007A2486">
        <w:rPr>
          <w:rFonts w:ascii="Cambria" w:hAnsi="Cambria" w:cs="Calibri"/>
          <w:sz w:val="24"/>
          <w:szCs w:val="24"/>
        </w:rPr>
        <w:t>Jeżeli uważasz</w:t>
      </w:r>
      <w:r w:rsidR="00023FB8" w:rsidRPr="007A2486">
        <w:rPr>
          <w:rFonts w:ascii="Cambria" w:hAnsi="Cambria" w:cs="Calibri"/>
          <w:sz w:val="24"/>
          <w:szCs w:val="24"/>
        </w:rPr>
        <w:t>,</w:t>
      </w:r>
      <w:r w:rsidRPr="007A2486">
        <w:rPr>
          <w:rFonts w:ascii="Cambria" w:hAnsi="Cambria" w:cs="Calibri"/>
          <w:sz w:val="24"/>
          <w:szCs w:val="24"/>
        </w:rPr>
        <w:t xml:space="preserve"> że Twoje dane osobowe są przetwarzane niezgodnie z obowiązującym prawem, możesz wnieść skargę do Prezesa Urzędu Ochrony Danych Osobowych.</w:t>
      </w:r>
    </w:p>
    <w:p w14:paraId="75786D2A" w14:textId="77777777" w:rsidR="00862EDE" w:rsidRPr="007A2486" w:rsidRDefault="00862EDE" w:rsidP="0070341E">
      <w:pPr>
        <w:pStyle w:val="Domylne"/>
        <w:keepNext w:val="0"/>
        <w:widowControl w:val="0"/>
        <w:spacing w:line="276" w:lineRule="auto"/>
        <w:jc w:val="both"/>
        <w:rPr>
          <w:rFonts w:ascii="Cambria" w:hAnsi="Cambria" w:cs="Calibri"/>
          <w:sz w:val="24"/>
          <w:szCs w:val="24"/>
        </w:rPr>
      </w:pPr>
    </w:p>
    <w:p w14:paraId="2800DC72" w14:textId="77777777" w:rsidR="00862EDE" w:rsidRPr="007A2486" w:rsidRDefault="00862EDE" w:rsidP="0070341E">
      <w:pPr>
        <w:pStyle w:val="Domylne"/>
        <w:keepNext w:val="0"/>
        <w:widowControl w:val="0"/>
        <w:numPr>
          <w:ilvl w:val="0"/>
          <w:numId w:val="12"/>
        </w:numPr>
        <w:spacing w:line="276" w:lineRule="auto"/>
        <w:ind w:left="709"/>
        <w:jc w:val="both"/>
        <w:rPr>
          <w:rFonts w:ascii="Cambria" w:hAnsi="Cambria" w:cs="Calibri"/>
          <w:sz w:val="24"/>
          <w:szCs w:val="24"/>
        </w:rPr>
      </w:pPr>
      <w:r w:rsidRPr="007A2486">
        <w:rPr>
          <w:rFonts w:ascii="Cambria" w:hAnsi="Cambria" w:cs="Calibri"/>
          <w:b/>
          <w:sz w:val="24"/>
          <w:szCs w:val="24"/>
        </w:rPr>
        <w:t>Postanowienia końcowe</w:t>
      </w:r>
    </w:p>
    <w:p w14:paraId="4415C261" w14:textId="77777777" w:rsidR="00862EDE" w:rsidRPr="007A2486" w:rsidRDefault="00862EDE" w:rsidP="0070341E">
      <w:pPr>
        <w:pStyle w:val="Domylne"/>
        <w:keepNext w:val="0"/>
        <w:widowControl w:val="0"/>
        <w:numPr>
          <w:ilvl w:val="0"/>
          <w:numId w:val="7"/>
        </w:numPr>
        <w:spacing w:line="276" w:lineRule="auto"/>
        <w:ind w:left="426"/>
        <w:jc w:val="both"/>
        <w:rPr>
          <w:rFonts w:ascii="Cambria" w:hAnsi="Cambria" w:cs="Calibri"/>
          <w:sz w:val="24"/>
          <w:szCs w:val="24"/>
        </w:rPr>
      </w:pPr>
      <w:r w:rsidRPr="007A2486">
        <w:rPr>
          <w:rFonts w:ascii="Cambria" w:hAnsi="Cambria" w:cs="Calibri"/>
          <w:sz w:val="24"/>
          <w:szCs w:val="24"/>
        </w:rPr>
        <w:t>W zakresie nieuregulowanym niniejszą Polityką prywatności obowiązują przepisy z zakresu ochrony danych osobowych.</w:t>
      </w:r>
    </w:p>
    <w:p w14:paraId="11CEC939" w14:textId="3C020449" w:rsidR="00862EDE" w:rsidRPr="007A2486" w:rsidRDefault="00862EDE" w:rsidP="0070341E">
      <w:pPr>
        <w:pStyle w:val="Domylne"/>
        <w:keepNext w:val="0"/>
        <w:widowControl w:val="0"/>
        <w:numPr>
          <w:ilvl w:val="0"/>
          <w:numId w:val="7"/>
        </w:numPr>
        <w:spacing w:line="276" w:lineRule="auto"/>
        <w:ind w:left="426"/>
        <w:jc w:val="both"/>
        <w:rPr>
          <w:rFonts w:ascii="Cambria" w:hAnsi="Cambria" w:cs="Calibri"/>
          <w:sz w:val="24"/>
          <w:szCs w:val="24"/>
        </w:rPr>
      </w:pPr>
      <w:r w:rsidRPr="007A2486">
        <w:rPr>
          <w:rFonts w:ascii="Cambria" w:hAnsi="Cambria" w:cs="Calibri"/>
          <w:sz w:val="24"/>
          <w:szCs w:val="24"/>
        </w:rPr>
        <w:t xml:space="preserve">O wszelkich zmianach wprowadzonych do niniejszej Polityki prywatności </w:t>
      </w:r>
      <w:r w:rsidR="00DA1300" w:rsidRPr="007A2486">
        <w:rPr>
          <w:rFonts w:ascii="Cambria" w:hAnsi="Cambria" w:cs="Calibri"/>
          <w:sz w:val="24"/>
          <w:szCs w:val="24"/>
        </w:rPr>
        <w:t>zostaniesz powiadomiony</w:t>
      </w:r>
      <w:r w:rsidRPr="007A2486">
        <w:rPr>
          <w:rFonts w:ascii="Cambria" w:hAnsi="Cambria" w:cs="Calibri"/>
          <w:sz w:val="24"/>
          <w:szCs w:val="24"/>
        </w:rPr>
        <w:t>/powiadomiona drogą e-mailową</w:t>
      </w:r>
      <w:r w:rsidR="007C5095" w:rsidRPr="007A2486">
        <w:rPr>
          <w:rFonts w:ascii="Cambria" w:hAnsi="Cambria" w:cs="Calibri"/>
          <w:sz w:val="24"/>
          <w:szCs w:val="24"/>
        </w:rPr>
        <w:t xml:space="preserve"> oraz za pomocą informacji zamieszczonej na stronie </w:t>
      </w:r>
      <w:r w:rsidR="00331192">
        <w:rPr>
          <w:rFonts w:ascii="Cambria" w:hAnsi="Cambria" w:cs="Calibri"/>
          <w:sz w:val="24"/>
          <w:szCs w:val="24"/>
        </w:rPr>
        <w:t>Aplikacji</w:t>
      </w:r>
      <w:r w:rsidRPr="007A2486">
        <w:rPr>
          <w:rFonts w:ascii="Cambria" w:hAnsi="Cambria" w:cs="Calibri"/>
          <w:sz w:val="24"/>
          <w:szCs w:val="24"/>
        </w:rPr>
        <w:t>.</w:t>
      </w:r>
    </w:p>
    <w:p w14:paraId="5C848892" w14:textId="4EBAF0A0" w:rsidR="007C5095" w:rsidRPr="007A2486" w:rsidRDefault="007C5095" w:rsidP="0070341E">
      <w:pPr>
        <w:pStyle w:val="Domylne"/>
        <w:keepNext w:val="0"/>
        <w:widowControl w:val="0"/>
        <w:numPr>
          <w:ilvl w:val="0"/>
          <w:numId w:val="7"/>
        </w:numPr>
        <w:spacing w:line="276" w:lineRule="auto"/>
        <w:ind w:left="426"/>
        <w:jc w:val="both"/>
        <w:rPr>
          <w:rFonts w:ascii="Cambria" w:hAnsi="Cambria" w:cs="Calibri"/>
          <w:sz w:val="24"/>
          <w:szCs w:val="24"/>
        </w:rPr>
      </w:pPr>
      <w:r w:rsidRPr="007A2486">
        <w:rPr>
          <w:rFonts w:ascii="Cambria" w:hAnsi="Cambria" w:cs="Calibri"/>
          <w:sz w:val="24"/>
          <w:szCs w:val="24"/>
        </w:rPr>
        <w:t xml:space="preserve">Zmiany w Polityce prywatności zaczynają obowiązywać w terminie </w:t>
      </w:r>
      <w:r w:rsidR="00391AC3" w:rsidRPr="007A2486">
        <w:rPr>
          <w:rFonts w:ascii="Cambria" w:hAnsi="Cambria" w:cs="Calibri"/>
          <w:sz w:val="24"/>
          <w:szCs w:val="24"/>
        </w:rPr>
        <w:t xml:space="preserve">7 (słownie: siedmiu) dni od dnia powiadomienia zgodnie z ust. 2. </w:t>
      </w:r>
    </w:p>
    <w:p w14:paraId="450A5C35" w14:textId="2350634A" w:rsidR="00862EDE" w:rsidRPr="007A2486" w:rsidRDefault="00862EDE" w:rsidP="0070341E">
      <w:pPr>
        <w:pStyle w:val="Domylne"/>
        <w:keepNext w:val="0"/>
        <w:widowControl w:val="0"/>
        <w:numPr>
          <w:ilvl w:val="0"/>
          <w:numId w:val="7"/>
        </w:numPr>
        <w:spacing w:line="276" w:lineRule="auto"/>
        <w:ind w:left="426"/>
        <w:jc w:val="both"/>
        <w:rPr>
          <w:rFonts w:ascii="Cambria" w:hAnsi="Cambria" w:cs="Calibri"/>
          <w:sz w:val="24"/>
          <w:szCs w:val="24"/>
        </w:rPr>
      </w:pPr>
      <w:r w:rsidRPr="007A2486">
        <w:rPr>
          <w:rFonts w:ascii="Cambria" w:hAnsi="Cambria" w:cs="Calibri"/>
          <w:sz w:val="24"/>
          <w:szCs w:val="24"/>
        </w:rPr>
        <w:t xml:space="preserve">Niniejsza Polityka prywatności obowiązuje od </w:t>
      </w:r>
      <w:r w:rsidR="00170182" w:rsidRPr="007A2486">
        <w:rPr>
          <w:rFonts w:ascii="Cambria" w:hAnsi="Cambria" w:cs="Calibri"/>
          <w:sz w:val="24"/>
          <w:szCs w:val="24"/>
        </w:rPr>
        <w:t xml:space="preserve">dnia </w:t>
      </w:r>
      <w:r w:rsidR="008C10DD">
        <w:rPr>
          <w:rFonts w:ascii="Cambria" w:hAnsi="Cambria" w:cs="Calibri"/>
          <w:sz w:val="24"/>
          <w:szCs w:val="24"/>
        </w:rPr>
        <w:t>01.01.2022</w:t>
      </w:r>
      <w:r w:rsidR="00DA1300" w:rsidRPr="007A2486">
        <w:rPr>
          <w:rFonts w:ascii="Cambria" w:hAnsi="Cambria" w:cs="Calibri"/>
          <w:sz w:val="24"/>
          <w:szCs w:val="24"/>
        </w:rPr>
        <w:t xml:space="preserve"> </w:t>
      </w:r>
      <w:r w:rsidR="00170182" w:rsidRPr="007A2486">
        <w:rPr>
          <w:rFonts w:ascii="Cambria" w:hAnsi="Cambria" w:cs="Calibri"/>
          <w:sz w:val="24"/>
          <w:szCs w:val="24"/>
        </w:rPr>
        <w:t>r</w:t>
      </w:r>
      <w:r w:rsidRPr="007A2486">
        <w:rPr>
          <w:rFonts w:ascii="Cambria" w:hAnsi="Cambria" w:cs="Calibri"/>
          <w:sz w:val="24"/>
          <w:szCs w:val="24"/>
        </w:rPr>
        <w:t>.</w:t>
      </w:r>
    </w:p>
    <w:sectPr w:rsidR="00862EDE" w:rsidRPr="007A2486" w:rsidSect="00CC064E">
      <w:footerReference w:type="default" r:id="rId8"/>
      <w:pgSz w:w="11906" w:h="16838"/>
      <w:pgMar w:top="720" w:right="720" w:bottom="720" w:left="720" w:header="708"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A7553" w14:textId="77777777" w:rsidR="00A93820" w:rsidRDefault="00A93820">
      <w:r>
        <w:separator/>
      </w:r>
    </w:p>
  </w:endnote>
  <w:endnote w:type="continuationSeparator" w:id="0">
    <w:p w14:paraId="39D876A5" w14:textId="77777777" w:rsidR="00A93820" w:rsidRDefault="00A93820">
      <w:r>
        <w:continuationSeparator/>
      </w:r>
    </w:p>
  </w:endnote>
  <w:endnote w:type="continuationNotice" w:id="1">
    <w:p w14:paraId="4DF84B60" w14:textId="77777777" w:rsidR="00A93820" w:rsidRDefault="00A938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EE"/>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EFD54" w14:textId="77777777" w:rsidR="00E52291" w:rsidRPr="00CC064E" w:rsidRDefault="00E52291">
    <w:pPr>
      <w:pStyle w:val="Stopka"/>
      <w:jc w:val="right"/>
      <w:rPr>
        <w:sz w:val="20"/>
        <w:szCs w:val="20"/>
      </w:rPr>
    </w:pPr>
    <w:r w:rsidRPr="00CC064E">
      <w:rPr>
        <w:rFonts w:ascii="Calibri" w:hAnsi="Calibri" w:cs="Calibri"/>
        <w:sz w:val="20"/>
        <w:szCs w:val="20"/>
      </w:rPr>
      <w:t xml:space="preserve">Strona </w:t>
    </w:r>
    <w:r w:rsidRPr="00CC064E">
      <w:rPr>
        <w:rFonts w:cs="Calibri"/>
        <w:b/>
        <w:bCs/>
        <w:sz w:val="20"/>
        <w:szCs w:val="20"/>
      </w:rPr>
      <w:fldChar w:fldCharType="begin"/>
    </w:r>
    <w:r w:rsidRPr="00CC064E">
      <w:rPr>
        <w:rFonts w:cs="Calibri"/>
        <w:b/>
        <w:bCs/>
        <w:sz w:val="20"/>
        <w:szCs w:val="20"/>
      </w:rPr>
      <w:instrText xml:space="preserve"> PAGE </w:instrText>
    </w:r>
    <w:r w:rsidRPr="00CC064E">
      <w:rPr>
        <w:rFonts w:cs="Calibri"/>
        <w:b/>
        <w:bCs/>
        <w:sz w:val="20"/>
        <w:szCs w:val="20"/>
      </w:rPr>
      <w:fldChar w:fldCharType="separate"/>
    </w:r>
    <w:r w:rsidRPr="00CC064E">
      <w:rPr>
        <w:rFonts w:cs="Calibri"/>
        <w:b/>
        <w:bCs/>
        <w:sz w:val="20"/>
        <w:szCs w:val="20"/>
      </w:rPr>
      <w:t>10</w:t>
    </w:r>
    <w:r w:rsidRPr="00CC064E">
      <w:rPr>
        <w:rFonts w:cs="Calibri"/>
        <w:b/>
        <w:bCs/>
        <w:sz w:val="20"/>
        <w:szCs w:val="20"/>
      </w:rPr>
      <w:fldChar w:fldCharType="end"/>
    </w:r>
    <w:r w:rsidRPr="00CC064E">
      <w:rPr>
        <w:rFonts w:ascii="Calibri" w:hAnsi="Calibri" w:cs="Calibri"/>
        <w:sz w:val="20"/>
        <w:szCs w:val="20"/>
      </w:rPr>
      <w:t xml:space="preserve"> z </w:t>
    </w:r>
    <w:r w:rsidRPr="00CC064E">
      <w:rPr>
        <w:rFonts w:cs="Calibri"/>
        <w:b/>
        <w:bCs/>
        <w:sz w:val="20"/>
        <w:szCs w:val="20"/>
      </w:rPr>
      <w:fldChar w:fldCharType="begin"/>
    </w:r>
    <w:r w:rsidRPr="00CC064E">
      <w:rPr>
        <w:rFonts w:cs="Calibri"/>
        <w:b/>
        <w:bCs/>
        <w:sz w:val="20"/>
        <w:szCs w:val="20"/>
      </w:rPr>
      <w:instrText xml:space="preserve"> NUMPAGES \* ARABIC </w:instrText>
    </w:r>
    <w:r w:rsidRPr="00CC064E">
      <w:rPr>
        <w:rFonts w:cs="Calibri"/>
        <w:b/>
        <w:bCs/>
        <w:sz w:val="20"/>
        <w:szCs w:val="20"/>
      </w:rPr>
      <w:fldChar w:fldCharType="separate"/>
    </w:r>
    <w:r w:rsidRPr="00CC064E">
      <w:rPr>
        <w:rFonts w:cs="Calibri"/>
        <w:b/>
        <w:bCs/>
        <w:sz w:val="20"/>
        <w:szCs w:val="20"/>
      </w:rPr>
      <w:t>10</w:t>
    </w:r>
    <w:r w:rsidRPr="00CC064E">
      <w:rPr>
        <w:rFonts w:cs="Calibri"/>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F018D" w14:textId="77777777" w:rsidR="00A93820" w:rsidRDefault="00A93820">
      <w:r>
        <w:separator/>
      </w:r>
    </w:p>
  </w:footnote>
  <w:footnote w:type="continuationSeparator" w:id="0">
    <w:p w14:paraId="618E8AC1" w14:textId="77777777" w:rsidR="00A93820" w:rsidRDefault="00A93820">
      <w:r>
        <w:continuationSeparator/>
      </w:r>
    </w:p>
  </w:footnote>
  <w:footnote w:type="continuationNotice" w:id="1">
    <w:p w14:paraId="7A2B6D7F" w14:textId="77777777" w:rsidR="00A93820" w:rsidRDefault="00A9382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lvl w:ilvl="0">
      <w:start w:val="1"/>
      <w:numFmt w:val="decimal"/>
      <w:lvlText w:val="%1."/>
      <w:lvlJc w:val="left"/>
      <w:pPr>
        <w:tabs>
          <w:tab w:val="num" w:pos="0"/>
        </w:tabs>
        <w:ind w:left="349" w:hanging="360"/>
      </w:pPr>
      <w:rPr>
        <w:rFonts w:cs="Calibri" w:hint="default"/>
        <w:b w:val="0"/>
        <w:sz w:val="24"/>
        <w:szCs w:val="24"/>
      </w:rPr>
    </w:lvl>
  </w:abstractNum>
  <w:abstractNum w:abstractNumId="2" w15:restartNumberingAfterBreak="0">
    <w:nsid w:val="00000003"/>
    <w:multiLevelType w:val="multilevel"/>
    <w:tmpl w:val="B752532C"/>
    <w:name w:val="WW8Num3"/>
    <w:lvl w:ilvl="0">
      <w:start w:val="1"/>
      <w:numFmt w:val="decimal"/>
      <w:lvlText w:val="%1."/>
      <w:lvlJc w:val="left"/>
      <w:pPr>
        <w:tabs>
          <w:tab w:val="num" w:pos="720"/>
        </w:tabs>
        <w:ind w:left="720" w:hanging="360"/>
      </w:pPr>
      <w:rPr>
        <w:rFonts w:ascii="Cambria" w:hAnsi="Cambria" w:cs="Calibri" w:hint="default"/>
        <w:b w:val="0"/>
        <w:sz w:val="24"/>
        <w:szCs w:val="24"/>
      </w:rPr>
    </w:lvl>
    <w:lvl w:ilvl="1">
      <w:start w:val="1"/>
      <w:numFmt w:val="lowerLetter"/>
      <w:lvlText w:val="%2)"/>
      <w:lvlJc w:val="left"/>
      <w:pPr>
        <w:tabs>
          <w:tab w:val="num" w:pos="1440"/>
        </w:tabs>
        <w:ind w:left="1440" w:hanging="360"/>
      </w:pPr>
      <w:rPr>
        <w:rFonts w:ascii="Calibri" w:hAnsi="Calibri" w:cs="Calibri"/>
        <w:b w:val="0"/>
        <w:sz w:val="24"/>
        <w:szCs w:val="24"/>
      </w:rPr>
    </w:lvl>
    <w:lvl w:ilvl="2">
      <w:start w:val="1"/>
      <w:numFmt w:val="decimal"/>
      <w:lvlText w:val="%3."/>
      <w:lvlJc w:val="left"/>
      <w:pPr>
        <w:tabs>
          <w:tab w:val="num" w:pos="2160"/>
        </w:tabs>
        <w:ind w:left="2160" w:hanging="360"/>
      </w:pPr>
    </w:lvl>
    <w:lvl w:ilvl="3">
      <w:start w:val="1"/>
      <w:numFmt w:val="bullet"/>
      <w:lvlText w:val=""/>
      <w:lvlJc w:val="left"/>
      <w:pPr>
        <w:ind w:left="2880" w:hanging="360"/>
      </w:pPr>
      <w:rPr>
        <w:rFonts w:ascii="Symbol" w:hAnsi="Symbol" w:cs="Symbol" w:hint="default"/>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4"/>
    <w:multiLevelType w:val="singleLevel"/>
    <w:tmpl w:val="00000004"/>
    <w:lvl w:ilvl="0">
      <w:start w:val="1"/>
      <w:numFmt w:val="decimal"/>
      <w:lvlText w:val="%1."/>
      <w:lvlJc w:val="left"/>
      <w:pPr>
        <w:tabs>
          <w:tab w:val="num" w:pos="0"/>
        </w:tabs>
        <w:ind w:left="720" w:hanging="360"/>
      </w:pPr>
      <w:rPr>
        <w:rFonts w:cs="Calibri" w:hint="default"/>
        <w:sz w:val="24"/>
        <w:szCs w:val="24"/>
        <w:lang w:eastAsia="pl-PL"/>
      </w:rPr>
    </w:lvl>
  </w:abstractNum>
  <w:abstractNum w:abstractNumId="4" w15:restartNumberingAfterBreak="0">
    <w:nsid w:val="00000005"/>
    <w:multiLevelType w:val="singleLevel"/>
    <w:tmpl w:val="00000005"/>
    <w:lvl w:ilvl="0">
      <w:start w:val="1"/>
      <w:numFmt w:val="decimal"/>
      <w:lvlText w:val="%1."/>
      <w:lvlJc w:val="left"/>
      <w:pPr>
        <w:tabs>
          <w:tab w:val="num" w:pos="0"/>
        </w:tabs>
        <w:ind w:left="349" w:hanging="360"/>
      </w:pPr>
      <w:rPr>
        <w:rFonts w:cs="Calibri" w:hint="default"/>
        <w:b w:val="0"/>
        <w:sz w:val="24"/>
        <w:szCs w:val="24"/>
      </w:rPr>
    </w:lvl>
  </w:abstractNum>
  <w:abstractNum w:abstractNumId="5" w15:restartNumberingAfterBreak="0">
    <w:nsid w:val="00000006"/>
    <w:multiLevelType w:val="singleLevel"/>
    <w:tmpl w:val="00000006"/>
    <w:name w:val="WW8Num6"/>
    <w:lvl w:ilvl="0">
      <w:start w:val="1"/>
      <w:numFmt w:val="bullet"/>
      <w:lvlText w:val=""/>
      <w:lvlJc w:val="left"/>
      <w:pPr>
        <w:tabs>
          <w:tab w:val="num" w:pos="0"/>
        </w:tabs>
        <w:ind w:left="770" w:hanging="360"/>
      </w:pPr>
      <w:rPr>
        <w:rFonts w:ascii="Symbol" w:hAnsi="Symbol" w:cs="Symbol" w:hint="default"/>
        <w:sz w:val="24"/>
        <w:szCs w:val="24"/>
        <w:highlight w:val="white"/>
      </w:rPr>
    </w:lvl>
  </w:abstractNum>
  <w:abstractNum w:abstractNumId="6" w15:restartNumberingAfterBreak="0">
    <w:nsid w:val="00000007"/>
    <w:multiLevelType w:val="singleLevel"/>
    <w:tmpl w:val="00000007"/>
    <w:lvl w:ilvl="0">
      <w:start w:val="1"/>
      <w:numFmt w:val="decimal"/>
      <w:lvlText w:val="%1."/>
      <w:lvlJc w:val="left"/>
      <w:pPr>
        <w:tabs>
          <w:tab w:val="num" w:pos="0"/>
        </w:tabs>
        <w:ind w:left="720" w:hanging="360"/>
      </w:pPr>
      <w:rPr>
        <w:rFonts w:ascii="Calibri" w:hAnsi="Calibri" w:cs="Calibri" w:hint="default"/>
        <w:sz w:val="24"/>
        <w:szCs w:val="24"/>
      </w:rPr>
    </w:lvl>
  </w:abstractNum>
  <w:abstractNum w:abstractNumId="7"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hint="default"/>
        <w:sz w:val="24"/>
        <w:szCs w:val="24"/>
      </w:rPr>
    </w:lvl>
  </w:abstractNum>
  <w:abstractNum w:abstractNumId="8" w15:restartNumberingAfterBreak="0">
    <w:nsid w:val="00000009"/>
    <w:multiLevelType w:val="singleLevel"/>
    <w:tmpl w:val="00000009"/>
    <w:name w:val="WW8Num9"/>
    <w:lvl w:ilvl="0">
      <w:start w:val="1"/>
      <w:numFmt w:val="bullet"/>
      <w:lvlText w:val=""/>
      <w:lvlJc w:val="left"/>
      <w:pPr>
        <w:tabs>
          <w:tab w:val="num" w:pos="0"/>
        </w:tabs>
        <w:ind w:left="1069" w:hanging="360"/>
      </w:pPr>
      <w:rPr>
        <w:rFonts w:ascii="Symbol" w:hAnsi="Symbol" w:cs="Symbol" w:hint="default"/>
        <w:sz w:val="24"/>
        <w:szCs w:val="24"/>
      </w:rPr>
    </w:lvl>
  </w:abstractNum>
  <w:abstractNum w:abstractNumId="9" w15:restartNumberingAfterBreak="0">
    <w:nsid w:val="0000000A"/>
    <w:multiLevelType w:val="singleLevel"/>
    <w:tmpl w:val="0000000A"/>
    <w:lvl w:ilvl="0">
      <w:start w:val="1"/>
      <w:numFmt w:val="decimal"/>
      <w:lvlText w:val="%1."/>
      <w:lvlJc w:val="left"/>
      <w:pPr>
        <w:tabs>
          <w:tab w:val="num" w:pos="0"/>
        </w:tabs>
        <w:ind w:left="349" w:hanging="360"/>
      </w:pPr>
      <w:rPr>
        <w:rFonts w:cs="Calibri" w:hint="default"/>
        <w:b w:val="0"/>
        <w:sz w:val="24"/>
        <w:szCs w:val="24"/>
      </w:rPr>
    </w:lvl>
  </w:abstractNum>
  <w:abstractNum w:abstractNumId="10" w15:restartNumberingAfterBreak="0">
    <w:nsid w:val="0000000B"/>
    <w:multiLevelType w:val="singleLevel"/>
    <w:tmpl w:val="0000000B"/>
    <w:lvl w:ilvl="0">
      <w:start w:val="1"/>
      <w:numFmt w:val="decimal"/>
      <w:lvlText w:val="%1."/>
      <w:lvlJc w:val="left"/>
      <w:pPr>
        <w:tabs>
          <w:tab w:val="num" w:pos="0"/>
        </w:tabs>
        <w:ind w:left="349" w:hanging="360"/>
      </w:pPr>
      <w:rPr>
        <w:rFonts w:ascii="Calibri" w:hAnsi="Calibri" w:cs="Calibri" w:hint="default"/>
        <w:b w:val="0"/>
        <w:sz w:val="24"/>
        <w:szCs w:val="24"/>
      </w:rPr>
    </w:lvl>
  </w:abstractNum>
  <w:abstractNum w:abstractNumId="11" w15:restartNumberingAfterBreak="0">
    <w:nsid w:val="0000000C"/>
    <w:multiLevelType w:val="singleLevel"/>
    <w:tmpl w:val="B3B47682"/>
    <w:lvl w:ilvl="0">
      <w:start w:val="1"/>
      <w:numFmt w:val="upperRoman"/>
      <w:lvlText w:val="%1."/>
      <w:lvlJc w:val="left"/>
      <w:pPr>
        <w:tabs>
          <w:tab w:val="num" w:pos="-360"/>
        </w:tabs>
        <w:ind w:left="720" w:hanging="720"/>
      </w:pPr>
      <w:rPr>
        <w:rFonts w:ascii="Cambria" w:hAnsi="Cambria" w:cs="Calibri" w:hint="default"/>
        <w:b/>
        <w:sz w:val="24"/>
        <w:szCs w:val="24"/>
      </w:rPr>
    </w:lvl>
  </w:abstractNum>
  <w:abstractNum w:abstractNumId="12" w15:restartNumberingAfterBreak="0">
    <w:nsid w:val="0000000D"/>
    <w:multiLevelType w:val="singleLevel"/>
    <w:tmpl w:val="0000000D"/>
    <w:name w:val="WW8Num13"/>
    <w:lvl w:ilvl="0">
      <w:start w:val="1"/>
      <w:numFmt w:val="bullet"/>
      <w:lvlText w:val=""/>
      <w:lvlJc w:val="left"/>
      <w:pPr>
        <w:tabs>
          <w:tab w:val="num" w:pos="0"/>
        </w:tabs>
        <w:ind w:left="720" w:hanging="360"/>
      </w:pPr>
      <w:rPr>
        <w:rFonts w:ascii="Symbol" w:hAnsi="Symbol" w:cs="Symbol" w:hint="default"/>
        <w:sz w:val="24"/>
        <w:szCs w:val="24"/>
      </w:rPr>
    </w:lvl>
  </w:abstractNum>
  <w:abstractNum w:abstractNumId="13" w15:restartNumberingAfterBreak="0">
    <w:nsid w:val="0000000E"/>
    <w:multiLevelType w:val="singleLevel"/>
    <w:tmpl w:val="0000000E"/>
    <w:name w:val="WW8Num14"/>
    <w:lvl w:ilvl="0">
      <w:start w:val="1"/>
      <w:numFmt w:val="bullet"/>
      <w:lvlText w:val=""/>
      <w:lvlJc w:val="left"/>
      <w:pPr>
        <w:tabs>
          <w:tab w:val="num" w:pos="0"/>
        </w:tabs>
        <w:ind w:left="770" w:hanging="360"/>
      </w:pPr>
      <w:rPr>
        <w:rFonts w:ascii="Symbol" w:hAnsi="Symbol" w:cs="Symbol" w:hint="default"/>
        <w:sz w:val="24"/>
        <w:szCs w:val="24"/>
      </w:rPr>
    </w:lvl>
  </w:abstractNum>
  <w:abstractNum w:abstractNumId="14" w15:restartNumberingAfterBreak="0">
    <w:nsid w:val="0000000F"/>
    <w:multiLevelType w:val="singleLevel"/>
    <w:tmpl w:val="0000000F"/>
    <w:name w:val="WW8Num15"/>
    <w:lvl w:ilvl="0">
      <w:start w:val="1"/>
      <w:numFmt w:val="bullet"/>
      <w:lvlText w:val=""/>
      <w:lvlJc w:val="left"/>
      <w:pPr>
        <w:tabs>
          <w:tab w:val="num" w:pos="0"/>
        </w:tabs>
        <w:ind w:left="720" w:hanging="360"/>
      </w:pPr>
      <w:rPr>
        <w:rFonts w:ascii="Symbol" w:hAnsi="Symbol" w:cs="Symbol" w:hint="default"/>
        <w:sz w:val="24"/>
        <w:szCs w:val="24"/>
      </w:rPr>
    </w:lvl>
  </w:abstractNum>
  <w:abstractNum w:abstractNumId="15" w15:restartNumberingAfterBreak="0">
    <w:nsid w:val="02D4272F"/>
    <w:multiLevelType w:val="hybridMultilevel"/>
    <w:tmpl w:val="F450250A"/>
    <w:lvl w:ilvl="0" w:tplc="00000008">
      <w:start w:val="1"/>
      <w:numFmt w:val="bullet"/>
      <w:lvlText w:val=""/>
      <w:lvlJc w:val="left"/>
      <w:pPr>
        <w:ind w:left="720" w:hanging="360"/>
      </w:pPr>
      <w:rPr>
        <w:rFonts w:ascii="Symbol" w:hAnsi="Symbol" w:cs="Symbol" w:hint="default"/>
        <w:sz w:val="24"/>
        <w:szCs w:val="24"/>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02F35947"/>
    <w:multiLevelType w:val="hybridMultilevel"/>
    <w:tmpl w:val="883CCFE6"/>
    <w:lvl w:ilvl="0" w:tplc="04150001">
      <w:start w:val="1"/>
      <w:numFmt w:val="bullet"/>
      <w:lvlText w:val=""/>
      <w:lvlJc w:val="left"/>
      <w:pPr>
        <w:ind w:left="720" w:hanging="360"/>
      </w:pPr>
      <w:rPr>
        <w:rFonts w:ascii="Symbol" w:hAnsi="Symbol" w:cs="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cs="Wingdings" w:hint="default"/>
      </w:rPr>
    </w:lvl>
    <w:lvl w:ilvl="3" w:tplc="04150001" w:tentative="1">
      <w:start w:val="1"/>
      <w:numFmt w:val="bullet"/>
      <w:lvlText w:val=""/>
      <w:lvlJc w:val="left"/>
      <w:pPr>
        <w:ind w:left="2880" w:hanging="360"/>
      </w:pPr>
      <w:rPr>
        <w:rFonts w:ascii="Symbol" w:hAnsi="Symbol" w:cs="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cs="Wingdings" w:hint="default"/>
      </w:rPr>
    </w:lvl>
    <w:lvl w:ilvl="6" w:tplc="04150001" w:tentative="1">
      <w:start w:val="1"/>
      <w:numFmt w:val="bullet"/>
      <w:lvlText w:val=""/>
      <w:lvlJc w:val="left"/>
      <w:pPr>
        <w:ind w:left="5040" w:hanging="360"/>
      </w:pPr>
      <w:rPr>
        <w:rFonts w:ascii="Symbol" w:hAnsi="Symbol" w:cs="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034C2DA1"/>
    <w:multiLevelType w:val="hybridMultilevel"/>
    <w:tmpl w:val="8A405F7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03841237"/>
    <w:multiLevelType w:val="multilevel"/>
    <w:tmpl w:val="00F0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AD502D"/>
    <w:multiLevelType w:val="hybridMultilevel"/>
    <w:tmpl w:val="D8A4B0C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073D6698"/>
    <w:multiLevelType w:val="hybridMultilevel"/>
    <w:tmpl w:val="88280644"/>
    <w:lvl w:ilvl="0" w:tplc="0415000F">
      <w:start w:val="1"/>
      <w:numFmt w:val="decimal"/>
      <w:lvlText w:val="%1."/>
      <w:lvlJc w:val="left"/>
      <w:pPr>
        <w:ind w:left="720" w:hanging="360"/>
      </w:pPr>
      <w:rPr>
        <w:rFonts w:hint="default"/>
      </w:rPr>
    </w:lvl>
    <w:lvl w:ilvl="1" w:tplc="04150001">
      <w:start w:val="1"/>
      <w:numFmt w:val="bullet"/>
      <w:lvlText w:val=""/>
      <w:lvlJc w:val="left"/>
      <w:pPr>
        <w:ind w:left="1440" w:hanging="360"/>
      </w:pPr>
      <w:rPr>
        <w:rFonts w:ascii="Symbol" w:hAnsi="Symbol" w:cs="Symbol" w:hint="default"/>
      </w:r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0761498C"/>
    <w:multiLevelType w:val="hybridMultilevel"/>
    <w:tmpl w:val="5D388666"/>
    <w:lvl w:ilvl="0" w:tplc="04150001">
      <w:start w:val="1"/>
      <w:numFmt w:val="bullet"/>
      <w:lvlText w:val=""/>
      <w:lvlJc w:val="left"/>
      <w:pPr>
        <w:ind w:left="720" w:hanging="360"/>
      </w:pPr>
      <w:rPr>
        <w:rFonts w:ascii="Symbol" w:hAnsi="Symbol" w:cs="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079D4CDD"/>
    <w:multiLevelType w:val="hybridMultilevel"/>
    <w:tmpl w:val="00B218E8"/>
    <w:lvl w:ilvl="0" w:tplc="00000008">
      <w:start w:val="1"/>
      <w:numFmt w:val="bullet"/>
      <w:lvlText w:val=""/>
      <w:lvlJc w:val="left"/>
      <w:pPr>
        <w:ind w:left="684" w:hanging="360"/>
      </w:pPr>
      <w:rPr>
        <w:rFonts w:ascii="Symbol" w:hAnsi="Symbol" w:cs="Symbol" w:hint="default"/>
        <w:sz w:val="24"/>
        <w:szCs w:val="24"/>
      </w:rPr>
    </w:lvl>
    <w:lvl w:ilvl="1" w:tplc="04150003" w:tentative="1">
      <w:start w:val="1"/>
      <w:numFmt w:val="bullet"/>
      <w:lvlText w:val="o"/>
      <w:lvlJc w:val="left"/>
      <w:pPr>
        <w:ind w:left="1404" w:hanging="360"/>
      </w:pPr>
      <w:rPr>
        <w:rFonts w:ascii="Courier New" w:hAnsi="Courier New" w:cs="Courier New" w:hint="default"/>
      </w:rPr>
    </w:lvl>
    <w:lvl w:ilvl="2" w:tplc="04150005" w:tentative="1">
      <w:start w:val="1"/>
      <w:numFmt w:val="bullet"/>
      <w:lvlText w:val=""/>
      <w:lvlJc w:val="left"/>
      <w:pPr>
        <w:ind w:left="2124" w:hanging="360"/>
      </w:pPr>
      <w:rPr>
        <w:rFonts w:ascii="Wingdings" w:hAnsi="Wingdings" w:cs="Wingdings" w:hint="default"/>
      </w:rPr>
    </w:lvl>
    <w:lvl w:ilvl="3" w:tplc="04150001" w:tentative="1">
      <w:start w:val="1"/>
      <w:numFmt w:val="bullet"/>
      <w:lvlText w:val=""/>
      <w:lvlJc w:val="left"/>
      <w:pPr>
        <w:ind w:left="2844" w:hanging="360"/>
      </w:pPr>
      <w:rPr>
        <w:rFonts w:ascii="Symbol" w:hAnsi="Symbol" w:cs="Symbol" w:hint="default"/>
      </w:rPr>
    </w:lvl>
    <w:lvl w:ilvl="4" w:tplc="04150003" w:tentative="1">
      <w:start w:val="1"/>
      <w:numFmt w:val="bullet"/>
      <w:lvlText w:val="o"/>
      <w:lvlJc w:val="left"/>
      <w:pPr>
        <w:ind w:left="3564" w:hanging="360"/>
      </w:pPr>
      <w:rPr>
        <w:rFonts w:ascii="Courier New" w:hAnsi="Courier New" w:cs="Courier New" w:hint="default"/>
      </w:rPr>
    </w:lvl>
    <w:lvl w:ilvl="5" w:tplc="04150005" w:tentative="1">
      <w:start w:val="1"/>
      <w:numFmt w:val="bullet"/>
      <w:lvlText w:val=""/>
      <w:lvlJc w:val="left"/>
      <w:pPr>
        <w:ind w:left="4284" w:hanging="360"/>
      </w:pPr>
      <w:rPr>
        <w:rFonts w:ascii="Wingdings" w:hAnsi="Wingdings" w:cs="Wingdings" w:hint="default"/>
      </w:rPr>
    </w:lvl>
    <w:lvl w:ilvl="6" w:tplc="04150001" w:tentative="1">
      <w:start w:val="1"/>
      <w:numFmt w:val="bullet"/>
      <w:lvlText w:val=""/>
      <w:lvlJc w:val="left"/>
      <w:pPr>
        <w:ind w:left="5004" w:hanging="360"/>
      </w:pPr>
      <w:rPr>
        <w:rFonts w:ascii="Symbol" w:hAnsi="Symbol" w:cs="Symbol" w:hint="default"/>
      </w:rPr>
    </w:lvl>
    <w:lvl w:ilvl="7" w:tplc="04150003" w:tentative="1">
      <w:start w:val="1"/>
      <w:numFmt w:val="bullet"/>
      <w:lvlText w:val="o"/>
      <w:lvlJc w:val="left"/>
      <w:pPr>
        <w:ind w:left="5724" w:hanging="360"/>
      </w:pPr>
      <w:rPr>
        <w:rFonts w:ascii="Courier New" w:hAnsi="Courier New" w:cs="Courier New" w:hint="default"/>
      </w:rPr>
    </w:lvl>
    <w:lvl w:ilvl="8" w:tplc="04150005" w:tentative="1">
      <w:start w:val="1"/>
      <w:numFmt w:val="bullet"/>
      <w:lvlText w:val=""/>
      <w:lvlJc w:val="left"/>
      <w:pPr>
        <w:ind w:left="6444" w:hanging="360"/>
      </w:pPr>
      <w:rPr>
        <w:rFonts w:ascii="Wingdings" w:hAnsi="Wingdings" w:cs="Wingdings" w:hint="default"/>
      </w:rPr>
    </w:lvl>
  </w:abstractNum>
  <w:abstractNum w:abstractNumId="23" w15:restartNumberingAfterBreak="0">
    <w:nsid w:val="1A002CC3"/>
    <w:multiLevelType w:val="hybridMultilevel"/>
    <w:tmpl w:val="BCAA4260"/>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 w15:restartNumberingAfterBreak="0">
    <w:nsid w:val="1A3D588E"/>
    <w:multiLevelType w:val="multilevel"/>
    <w:tmpl w:val="B752532C"/>
    <w:lvl w:ilvl="0">
      <w:start w:val="1"/>
      <w:numFmt w:val="decimal"/>
      <w:lvlText w:val="%1."/>
      <w:lvlJc w:val="left"/>
      <w:pPr>
        <w:tabs>
          <w:tab w:val="num" w:pos="720"/>
        </w:tabs>
        <w:ind w:left="720" w:hanging="360"/>
      </w:pPr>
      <w:rPr>
        <w:rFonts w:ascii="Cambria" w:hAnsi="Cambria" w:cs="Calibri" w:hint="default"/>
        <w:b w:val="0"/>
        <w:sz w:val="24"/>
        <w:szCs w:val="24"/>
      </w:rPr>
    </w:lvl>
    <w:lvl w:ilvl="1">
      <w:start w:val="1"/>
      <w:numFmt w:val="lowerLetter"/>
      <w:lvlText w:val="%2)"/>
      <w:lvlJc w:val="left"/>
      <w:pPr>
        <w:tabs>
          <w:tab w:val="num" w:pos="1440"/>
        </w:tabs>
        <w:ind w:left="1440" w:hanging="360"/>
      </w:pPr>
      <w:rPr>
        <w:rFonts w:ascii="Calibri" w:hAnsi="Calibri" w:cs="Calibri"/>
        <w:b w:val="0"/>
        <w:sz w:val="24"/>
        <w:szCs w:val="24"/>
      </w:rPr>
    </w:lvl>
    <w:lvl w:ilvl="2">
      <w:start w:val="1"/>
      <w:numFmt w:val="decimal"/>
      <w:lvlText w:val="%3."/>
      <w:lvlJc w:val="left"/>
      <w:pPr>
        <w:tabs>
          <w:tab w:val="num" w:pos="2160"/>
        </w:tabs>
        <w:ind w:left="2160" w:hanging="360"/>
      </w:pPr>
    </w:lvl>
    <w:lvl w:ilvl="3">
      <w:start w:val="1"/>
      <w:numFmt w:val="bullet"/>
      <w:lvlText w:val=""/>
      <w:lvlJc w:val="left"/>
      <w:pPr>
        <w:ind w:left="2880" w:hanging="360"/>
      </w:pPr>
      <w:rPr>
        <w:rFonts w:ascii="Symbol" w:hAnsi="Symbol" w:cs="Symbol" w:hint="default"/>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1CD71D96"/>
    <w:multiLevelType w:val="multilevel"/>
    <w:tmpl w:val="8D6E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530685"/>
    <w:multiLevelType w:val="multilevel"/>
    <w:tmpl w:val="AC0A8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A80CEF"/>
    <w:multiLevelType w:val="multilevel"/>
    <w:tmpl w:val="C260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94683C"/>
    <w:multiLevelType w:val="multilevel"/>
    <w:tmpl w:val="49721374"/>
    <w:lvl w:ilvl="0">
      <w:start w:val="1"/>
      <w:numFmt w:val="decimal"/>
      <w:lvlText w:val="%1."/>
      <w:lvlJc w:val="left"/>
      <w:pPr>
        <w:tabs>
          <w:tab w:val="num" w:pos="720"/>
        </w:tabs>
        <w:ind w:left="720" w:hanging="360"/>
      </w:pPr>
      <w:rPr>
        <w:rFonts w:ascii="Calibri" w:hAnsi="Calibri" w:cs="Calibri"/>
        <w:b w:val="0"/>
        <w:sz w:val="24"/>
        <w:szCs w:val="24"/>
      </w:rPr>
    </w:lvl>
    <w:lvl w:ilvl="1">
      <w:start w:val="1"/>
      <w:numFmt w:val="bullet"/>
      <w:lvlText w:val=""/>
      <w:lvlJc w:val="left"/>
      <w:pPr>
        <w:tabs>
          <w:tab w:val="num" w:pos="1440"/>
        </w:tabs>
        <w:ind w:left="1440" w:hanging="360"/>
      </w:pPr>
      <w:rPr>
        <w:rFonts w:ascii="Symbol" w:hAnsi="Symbol" w:hint="default"/>
        <w:b w:val="0"/>
        <w:sz w:val="24"/>
        <w:szCs w:val="24"/>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2BD25344"/>
    <w:multiLevelType w:val="hybridMultilevel"/>
    <w:tmpl w:val="18DE792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15:restartNumberingAfterBreak="0">
    <w:nsid w:val="38740157"/>
    <w:multiLevelType w:val="multilevel"/>
    <w:tmpl w:val="785AB5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F66A9C"/>
    <w:multiLevelType w:val="hybridMultilevel"/>
    <w:tmpl w:val="6B9CD83A"/>
    <w:lvl w:ilvl="0" w:tplc="04150001">
      <w:start w:val="1"/>
      <w:numFmt w:val="bullet"/>
      <w:lvlText w:val=""/>
      <w:lvlJc w:val="left"/>
      <w:pPr>
        <w:ind w:left="720" w:hanging="360"/>
      </w:pPr>
      <w:rPr>
        <w:rFonts w:ascii="Symbol" w:hAnsi="Symbol" w:cs="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cs="Wingdings" w:hint="default"/>
      </w:rPr>
    </w:lvl>
    <w:lvl w:ilvl="3" w:tplc="04150001" w:tentative="1">
      <w:start w:val="1"/>
      <w:numFmt w:val="bullet"/>
      <w:lvlText w:val=""/>
      <w:lvlJc w:val="left"/>
      <w:pPr>
        <w:ind w:left="2880" w:hanging="360"/>
      </w:pPr>
      <w:rPr>
        <w:rFonts w:ascii="Symbol" w:hAnsi="Symbol" w:cs="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cs="Wingdings" w:hint="default"/>
      </w:rPr>
    </w:lvl>
    <w:lvl w:ilvl="6" w:tplc="04150001" w:tentative="1">
      <w:start w:val="1"/>
      <w:numFmt w:val="bullet"/>
      <w:lvlText w:val=""/>
      <w:lvlJc w:val="left"/>
      <w:pPr>
        <w:ind w:left="5040" w:hanging="360"/>
      </w:pPr>
      <w:rPr>
        <w:rFonts w:ascii="Symbol" w:hAnsi="Symbol" w:cs="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cs="Wingdings" w:hint="default"/>
      </w:rPr>
    </w:lvl>
  </w:abstractNum>
  <w:abstractNum w:abstractNumId="32" w15:restartNumberingAfterBreak="0">
    <w:nsid w:val="4739236F"/>
    <w:multiLevelType w:val="hybridMultilevel"/>
    <w:tmpl w:val="7B02A2DE"/>
    <w:lvl w:ilvl="0" w:tplc="E03CF8F8">
      <w:numFmt w:val="bullet"/>
      <w:lvlText w:val="•"/>
      <w:lvlJc w:val="left"/>
      <w:pPr>
        <w:ind w:left="720" w:hanging="360"/>
      </w:pPr>
      <w:rPr>
        <w:rFonts w:ascii="Cambria" w:eastAsia="Times New Roman" w:hAnsi="Cambria"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cs="Wingdings" w:hint="default"/>
      </w:rPr>
    </w:lvl>
    <w:lvl w:ilvl="3" w:tplc="04150001" w:tentative="1">
      <w:start w:val="1"/>
      <w:numFmt w:val="bullet"/>
      <w:lvlText w:val=""/>
      <w:lvlJc w:val="left"/>
      <w:pPr>
        <w:ind w:left="2880" w:hanging="360"/>
      </w:pPr>
      <w:rPr>
        <w:rFonts w:ascii="Symbol" w:hAnsi="Symbol" w:cs="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cs="Wingdings" w:hint="default"/>
      </w:rPr>
    </w:lvl>
    <w:lvl w:ilvl="6" w:tplc="04150001" w:tentative="1">
      <w:start w:val="1"/>
      <w:numFmt w:val="bullet"/>
      <w:lvlText w:val=""/>
      <w:lvlJc w:val="left"/>
      <w:pPr>
        <w:ind w:left="5040" w:hanging="360"/>
      </w:pPr>
      <w:rPr>
        <w:rFonts w:ascii="Symbol" w:hAnsi="Symbol" w:cs="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cs="Wingdings" w:hint="default"/>
      </w:rPr>
    </w:lvl>
  </w:abstractNum>
  <w:abstractNum w:abstractNumId="33" w15:restartNumberingAfterBreak="0">
    <w:nsid w:val="4B7A3D1E"/>
    <w:multiLevelType w:val="hybridMultilevel"/>
    <w:tmpl w:val="CECA9166"/>
    <w:lvl w:ilvl="0" w:tplc="04150001">
      <w:start w:val="1"/>
      <w:numFmt w:val="bullet"/>
      <w:lvlText w:val=""/>
      <w:lvlJc w:val="left"/>
      <w:pPr>
        <w:ind w:left="720" w:hanging="360"/>
      </w:pPr>
      <w:rPr>
        <w:rFonts w:ascii="Symbol" w:hAnsi="Symbol" w:cs="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cs="Wingdings" w:hint="default"/>
      </w:rPr>
    </w:lvl>
    <w:lvl w:ilvl="3" w:tplc="04150001" w:tentative="1">
      <w:start w:val="1"/>
      <w:numFmt w:val="bullet"/>
      <w:lvlText w:val=""/>
      <w:lvlJc w:val="left"/>
      <w:pPr>
        <w:ind w:left="2880" w:hanging="360"/>
      </w:pPr>
      <w:rPr>
        <w:rFonts w:ascii="Symbol" w:hAnsi="Symbol" w:cs="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cs="Wingdings" w:hint="default"/>
      </w:rPr>
    </w:lvl>
    <w:lvl w:ilvl="6" w:tplc="04150001" w:tentative="1">
      <w:start w:val="1"/>
      <w:numFmt w:val="bullet"/>
      <w:lvlText w:val=""/>
      <w:lvlJc w:val="left"/>
      <w:pPr>
        <w:ind w:left="5040" w:hanging="360"/>
      </w:pPr>
      <w:rPr>
        <w:rFonts w:ascii="Symbol" w:hAnsi="Symbol" w:cs="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cs="Wingdings" w:hint="default"/>
      </w:rPr>
    </w:lvl>
  </w:abstractNum>
  <w:abstractNum w:abstractNumId="34" w15:restartNumberingAfterBreak="0">
    <w:nsid w:val="5C033852"/>
    <w:multiLevelType w:val="hybridMultilevel"/>
    <w:tmpl w:val="7DE88EA4"/>
    <w:lvl w:ilvl="0" w:tplc="00000008">
      <w:start w:val="1"/>
      <w:numFmt w:val="bullet"/>
      <w:lvlText w:val=""/>
      <w:lvlJc w:val="left"/>
      <w:pPr>
        <w:ind w:left="720" w:hanging="360"/>
      </w:pPr>
      <w:rPr>
        <w:rFonts w:ascii="Symbol" w:hAnsi="Symbol" w:cs="Symbol" w:hint="default"/>
        <w:sz w:val="24"/>
        <w:szCs w:val="24"/>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cs="Wingdings" w:hint="default"/>
      </w:rPr>
    </w:lvl>
    <w:lvl w:ilvl="3" w:tplc="04150001" w:tentative="1">
      <w:start w:val="1"/>
      <w:numFmt w:val="bullet"/>
      <w:lvlText w:val=""/>
      <w:lvlJc w:val="left"/>
      <w:pPr>
        <w:ind w:left="2880" w:hanging="360"/>
      </w:pPr>
      <w:rPr>
        <w:rFonts w:ascii="Symbol" w:hAnsi="Symbol" w:cs="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cs="Wingdings" w:hint="default"/>
      </w:rPr>
    </w:lvl>
    <w:lvl w:ilvl="6" w:tplc="04150001" w:tentative="1">
      <w:start w:val="1"/>
      <w:numFmt w:val="bullet"/>
      <w:lvlText w:val=""/>
      <w:lvlJc w:val="left"/>
      <w:pPr>
        <w:ind w:left="5040" w:hanging="360"/>
      </w:pPr>
      <w:rPr>
        <w:rFonts w:ascii="Symbol" w:hAnsi="Symbol" w:cs="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cs="Wingdings" w:hint="default"/>
      </w:rPr>
    </w:lvl>
  </w:abstractNum>
  <w:abstractNum w:abstractNumId="35" w15:restartNumberingAfterBreak="0">
    <w:nsid w:val="61B65D5B"/>
    <w:multiLevelType w:val="hybridMultilevel"/>
    <w:tmpl w:val="CEA0727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6" w15:restartNumberingAfterBreak="0">
    <w:nsid w:val="763777D7"/>
    <w:multiLevelType w:val="multilevel"/>
    <w:tmpl w:val="606EFAB2"/>
    <w:lvl w:ilvl="0">
      <w:start w:val="1"/>
      <w:numFmt w:val="decimal"/>
      <w:lvlText w:val="%1."/>
      <w:lvlJc w:val="left"/>
      <w:pPr>
        <w:tabs>
          <w:tab w:val="num" w:pos="720"/>
        </w:tabs>
        <w:ind w:left="720" w:hanging="360"/>
      </w:pPr>
      <w:rPr>
        <w:rFonts w:ascii="Cambria" w:hAnsi="Cambria" w:hint="default"/>
      </w:rPr>
    </w:lvl>
    <w:lvl w:ilvl="1">
      <w:start w:val="1"/>
      <w:numFmt w:val="bullet"/>
      <w:lvlText w:val=""/>
      <w:lvlJc w:val="left"/>
      <w:pPr>
        <w:tabs>
          <w:tab w:val="num" w:pos="1440"/>
        </w:tabs>
        <w:ind w:left="1440" w:hanging="360"/>
      </w:pPr>
      <w:rPr>
        <w:rFonts w:ascii="Symbol" w:hAnsi="Symbol"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28"/>
  </w:num>
  <w:num w:numId="17">
    <w:abstractNumId w:val="21"/>
  </w:num>
  <w:num w:numId="18">
    <w:abstractNumId w:val="26"/>
  </w:num>
  <w:num w:numId="19">
    <w:abstractNumId w:val="36"/>
  </w:num>
  <w:num w:numId="20">
    <w:abstractNumId w:val="30"/>
  </w:num>
  <w:num w:numId="21">
    <w:abstractNumId w:val="32"/>
  </w:num>
  <w:num w:numId="22">
    <w:abstractNumId w:val="33"/>
  </w:num>
  <w:num w:numId="23">
    <w:abstractNumId w:val="31"/>
  </w:num>
  <w:num w:numId="24">
    <w:abstractNumId w:val="34"/>
  </w:num>
  <w:num w:numId="25">
    <w:abstractNumId w:val="22"/>
  </w:num>
  <w:num w:numId="26">
    <w:abstractNumId w:val="15"/>
  </w:num>
  <w:num w:numId="27">
    <w:abstractNumId w:val="16"/>
  </w:num>
  <w:num w:numId="28">
    <w:abstractNumId w:val="17"/>
  </w:num>
  <w:num w:numId="29">
    <w:abstractNumId w:val="35"/>
  </w:num>
  <w:num w:numId="30">
    <w:abstractNumId w:val="29"/>
  </w:num>
  <w:num w:numId="31">
    <w:abstractNumId w:val="19"/>
  </w:num>
  <w:num w:numId="32">
    <w:abstractNumId w:val="20"/>
  </w:num>
  <w:num w:numId="33">
    <w:abstractNumId w:val="24"/>
  </w:num>
  <w:num w:numId="34">
    <w:abstractNumId w:val="23"/>
  </w:num>
  <w:num w:numId="35">
    <w:abstractNumId w:val="25"/>
  </w:num>
  <w:num w:numId="36">
    <w:abstractNumId w:val="27"/>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ny"/>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283"/>
    <w:rsid w:val="000008DA"/>
    <w:rsid w:val="0000090F"/>
    <w:rsid w:val="00000F3F"/>
    <w:rsid w:val="00002126"/>
    <w:rsid w:val="00006E87"/>
    <w:rsid w:val="00013602"/>
    <w:rsid w:val="000157B1"/>
    <w:rsid w:val="00016EDD"/>
    <w:rsid w:val="00023FB8"/>
    <w:rsid w:val="0004307E"/>
    <w:rsid w:val="0004421B"/>
    <w:rsid w:val="00065081"/>
    <w:rsid w:val="00084D35"/>
    <w:rsid w:val="00093300"/>
    <w:rsid w:val="000A0EED"/>
    <w:rsid w:val="000A2AD2"/>
    <w:rsid w:val="000C1DFB"/>
    <w:rsid w:val="000C2930"/>
    <w:rsid w:val="000C44B9"/>
    <w:rsid w:val="000D0BB4"/>
    <w:rsid w:val="000D3DB9"/>
    <w:rsid w:val="000F325B"/>
    <w:rsid w:val="000F3993"/>
    <w:rsid w:val="000F509E"/>
    <w:rsid w:val="00100CDD"/>
    <w:rsid w:val="00103474"/>
    <w:rsid w:val="00110162"/>
    <w:rsid w:val="00130D47"/>
    <w:rsid w:val="00130F33"/>
    <w:rsid w:val="00132D2B"/>
    <w:rsid w:val="0014100C"/>
    <w:rsid w:val="00143C99"/>
    <w:rsid w:val="00154CB2"/>
    <w:rsid w:val="001577F3"/>
    <w:rsid w:val="00170182"/>
    <w:rsid w:val="00175756"/>
    <w:rsid w:val="00176A54"/>
    <w:rsid w:val="001778C8"/>
    <w:rsid w:val="00187337"/>
    <w:rsid w:val="001A0566"/>
    <w:rsid w:val="001A10EA"/>
    <w:rsid w:val="001A6684"/>
    <w:rsid w:val="001B4CA9"/>
    <w:rsid w:val="001D0F0E"/>
    <w:rsid w:val="001E647D"/>
    <w:rsid w:val="001E6CA9"/>
    <w:rsid w:val="001F2DD9"/>
    <w:rsid w:val="001F4B05"/>
    <w:rsid w:val="002005D9"/>
    <w:rsid w:val="00203D26"/>
    <w:rsid w:val="00216C3E"/>
    <w:rsid w:val="00231895"/>
    <w:rsid w:val="00233859"/>
    <w:rsid w:val="00240D7E"/>
    <w:rsid w:val="002456D4"/>
    <w:rsid w:val="00280C36"/>
    <w:rsid w:val="00284336"/>
    <w:rsid w:val="002A55CC"/>
    <w:rsid w:val="002B2108"/>
    <w:rsid w:val="002B7276"/>
    <w:rsid w:val="002C1982"/>
    <w:rsid w:val="002D2E57"/>
    <w:rsid w:val="002E231A"/>
    <w:rsid w:val="002F09D6"/>
    <w:rsid w:val="002F6EC3"/>
    <w:rsid w:val="003150EF"/>
    <w:rsid w:val="00316087"/>
    <w:rsid w:val="00317717"/>
    <w:rsid w:val="00320290"/>
    <w:rsid w:val="003241C8"/>
    <w:rsid w:val="00330994"/>
    <w:rsid w:val="00331192"/>
    <w:rsid w:val="0036169B"/>
    <w:rsid w:val="00385305"/>
    <w:rsid w:val="00391AC3"/>
    <w:rsid w:val="003A53E6"/>
    <w:rsid w:val="003A64AF"/>
    <w:rsid w:val="003F110F"/>
    <w:rsid w:val="004044A8"/>
    <w:rsid w:val="00421EDC"/>
    <w:rsid w:val="0043352B"/>
    <w:rsid w:val="004367D7"/>
    <w:rsid w:val="00437B57"/>
    <w:rsid w:val="004439AE"/>
    <w:rsid w:val="00456D82"/>
    <w:rsid w:val="004748C3"/>
    <w:rsid w:val="00487C4C"/>
    <w:rsid w:val="00493ED2"/>
    <w:rsid w:val="0049635D"/>
    <w:rsid w:val="004B1BF2"/>
    <w:rsid w:val="004B6A2B"/>
    <w:rsid w:val="004B6F84"/>
    <w:rsid w:val="004C5EC5"/>
    <w:rsid w:val="004C63AD"/>
    <w:rsid w:val="004D7B73"/>
    <w:rsid w:val="004E22FB"/>
    <w:rsid w:val="004E3A28"/>
    <w:rsid w:val="004F57EE"/>
    <w:rsid w:val="00511CC8"/>
    <w:rsid w:val="00511F5B"/>
    <w:rsid w:val="005173F5"/>
    <w:rsid w:val="00535ED5"/>
    <w:rsid w:val="005445D6"/>
    <w:rsid w:val="00544DCD"/>
    <w:rsid w:val="0055531C"/>
    <w:rsid w:val="00555924"/>
    <w:rsid w:val="00561D3D"/>
    <w:rsid w:val="005676CF"/>
    <w:rsid w:val="00583A84"/>
    <w:rsid w:val="00584CB8"/>
    <w:rsid w:val="005851A0"/>
    <w:rsid w:val="005877C6"/>
    <w:rsid w:val="00596405"/>
    <w:rsid w:val="005978AA"/>
    <w:rsid w:val="005A4E82"/>
    <w:rsid w:val="005B14D0"/>
    <w:rsid w:val="005B19D5"/>
    <w:rsid w:val="005B25E0"/>
    <w:rsid w:val="005B442D"/>
    <w:rsid w:val="005B7D40"/>
    <w:rsid w:val="005C55CD"/>
    <w:rsid w:val="005D1CD3"/>
    <w:rsid w:val="005E271F"/>
    <w:rsid w:val="005E3F68"/>
    <w:rsid w:val="005F1F15"/>
    <w:rsid w:val="005F4D86"/>
    <w:rsid w:val="006068F1"/>
    <w:rsid w:val="00610ECA"/>
    <w:rsid w:val="00612590"/>
    <w:rsid w:val="00615049"/>
    <w:rsid w:val="006203BF"/>
    <w:rsid w:val="00621211"/>
    <w:rsid w:val="00632A27"/>
    <w:rsid w:val="00633732"/>
    <w:rsid w:val="00646451"/>
    <w:rsid w:val="00651836"/>
    <w:rsid w:val="006540AF"/>
    <w:rsid w:val="00656B02"/>
    <w:rsid w:val="00664A54"/>
    <w:rsid w:val="0066584C"/>
    <w:rsid w:val="00666138"/>
    <w:rsid w:val="00667A7B"/>
    <w:rsid w:val="0067013A"/>
    <w:rsid w:val="0067350D"/>
    <w:rsid w:val="00674D77"/>
    <w:rsid w:val="0067790F"/>
    <w:rsid w:val="00683CB8"/>
    <w:rsid w:val="006865BB"/>
    <w:rsid w:val="00691C5A"/>
    <w:rsid w:val="006926D8"/>
    <w:rsid w:val="006B5E8F"/>
    <w:rsid w:val="006B6677"/>
    <w:rsid w:val="006B7B82"/>
    <w:rsid w:val="006E5C55"/>
    <w:rsid w:val="006F0690"/>
    <w:rsid w:val="006F3D5A"/>
    <w:rsid w:val="0070341E"/>
    <w:rsid w:val="0070498E"/>
    <w:rsid w:val="00710B48"/>
    <w:rsid w:val="00711BA8"/>
    <w:rsid w:val="00721451"/>
    <w:rsid w:val="007379BD"/>
    <w:rsid w:val="0075106B"/>
    <w:rsid w:val="0075167B"/>
    <w:rsid w:val="00753F87"/>
    <w:rsid w:val="007602EB"/>
    <w:rsid w:val="00772866"/>
    <w:rsid w:val="00781467"/>
    <w:rsid w:val="007854CD"/>
    <w:rsid w:val="007A04A5"/>
    <w:rsid w:val="007A2486"/>
    <w:rsid w:val="007A798F"/>
    <w:rsid w:val="007B0C8A"/>
    <w:rsid w:val="007B272F"/>
    <w:rsid w:val="007B7C2D"/>
    <w:rsid w:val="007C1CF1"/>
    <w:rsid w:val="007C5095"/>
    <w:rsid w:val="007D269A"/>
    <w:rsid w:val="007D2908"/>
    <w:rsid w:val="007D4BAB"/>
    <w:rsid w:val="007E3B2C"/>
    <w:rsid w:val="007F1E55"/>
    <w:rsid w:val="007F7266"/>
    <w:rsid w:val="007F739F"/>
    <w:rsid w:val="008028C8"/>
    <w:rsid w:val="008100AB"/>
    <w:rsid w:val="00824022"/>
    <w:rsid w:val="00824649"/>
    <w:rsid w:val="00837B51"/>
    <w:rsid w:val="008440EA"/>
    <w:rsid w:val="00844EB7"/>
    <w:rsid w:val="00853F2B"/>
    <w:rsid w:val="0085512D"/>
    <w:rsid w:val="008570B9"/>
    <w:rsid w:val="008604B7"/>
    <w:rsid w:val="00862EDE"/>
    <w:rsid w:val="00873DDC"/>
    <w:rsid w:val="00875519"/>
    <w:rsid w:val="0087791B"/>
    <w:rsid w:val="00877A7E"/>
    <w:rsid w:val="008A05E1"/>
    <w:rsid w:val="008A7C23"/>
    <w:rsid w:val="008C10DD"/>
    <w:rsid w:val="008E0627"/>
    <w:rsid w:val="008E0AEB"/>
    <w:rsid w:val="008E3D63"/>
    <w:rsid w:val="008E66D6"/>
    <w:rsid w:val="0090036F"/>
    <w:rsid w:val="00911389"/>
    <w:rsid w:val="00916675"/>
    <w:rsid w:val="00916D13"/>
    <w:rsid w:val="00930BF3"/>
    <w:rsid w:val="00932C12"/>
    <w:rsid w:val="0094204A"/>
    <w:rsid w:val="00944FC7"/>
    <w:rsid w:val="00953A42"/>
    <w:rsid w:val="0096000E"/>
    <w:rsid w:val="009614B4"/>
    <w:rsid w:val="00966425"/>
    <w:rsid w:val="009829C3"/>
    <w:rsid w:val="009B0C6E"/>
    <w:rsid w:val="009B3DA9"/>
    <w:rsid w:val="009C795C"/>
    <w:rsid w:val="009D0DAE"/>
    <w:rsid w:val="009D70F9"/>
    <w:rsid w:val="009F108B"/>
    <w:rsid w:val="009F4CCB"/>
    <w:rsid w:val="00A00091"/>
    <w:rsid w:val="00A02838"/>
    <w:rsid w:val="00A07160"/>
    <w:rsid w:val="00A13041"/>
    <w:rsid w:val="00A130D6"/>
    <w:rsid w:val="00A132DD"/>
    <w:rsid w:val="00A14194"/>
    <w:rsid w:val="00A16E96"/>
    <w:rsid w:val="00A36D3B"/>
    <w:rsid w:val="00A36F92"/>
    <w:rsid w:val="00A47323"/>
    <w:rsid w:val="00A5130A"/>
    <w:rsid w:val="00A51AD1"/>
    <w:rsid w:val="00A53B91"/>
    <w:rsid w:val="00A6103F"/>
    <w:rsid w:val="00A6109E"/>
    <w:rsid w:val="00A72974"/>
    <w:rsid w:val="00A73148"/>
    <w:rsid w:val="00A73F14"/>
    <w:rsid w:val="00A81F10"/>
    <w:rsid w:val="00A85D17"/>
    <w:rsid w:val="00A923AF"/>
    <w:rsid w:val="00A93820"/>
    <w:rsid w:val="00A943D0"/>
    <w:rsid w:val="00A94615"/>
    <w:rsid w:val="00AB5BB9"/>
    <w:rsid w:val="00AC5D2C"/>
    <w:rsid w:val="00AD031E"/>
    <w:rsid w:val="00AD1C21"/>
    <w:rsid w:val="00AD440D"/>
    <w:rsid w:val="00AD5C12"/>
    <w:rsid w:val="00AE131D"/>
    <w:rsid w:val="00AE44E8"/>
    <w:rsid w:val="00AF53ED"/>
    <w:rsid w:val="00AF6E11"/>
    <w:rsid w:val="00B0644F"/>
    <w:rsid w:val="00B13980"/>
    <w:rsid w:val="00B204D3"/>
    <w:rsid w:val="00B37B1C"/>
    <w:rsid w:val="00B55BD5"/>
    <w:rsid w:val="00B751D9"/>
    <w:rsid w:val="00B840A4"/>
    <w:rsid w:val="00B97F93"/>
    <w:rsid w:val="00BA0D24"/>
    <w:rsid w:val="00BA0F7F"/>
    <w:rsid w:val="00BB261B"/>
    <w:rsid w:val="00BB4784"/>
    <w:rsid w:val="00BB5363"/>
    <w:rsid w:val="00BB7210"/>
    <w:rsid w:val="00BB78B6"/>
    <w:rsid w:val="00BD0144"/>
    <w:rsid w:val="00BD0A56"/>
    <w:rsid w:val="00BE332C"/>
    <w:rsid w:val="00BF0587"/>
    <w:rsid w:val="00BF2241"/>
    <w:rsid w:val="00BF2882"/>
    <w:rsid w:val="00BF30F4"/>
    <w:rsid w:val="00C0179F"/>
    <w:rsid w:val="00C0452E"/>
    <w:rsid w:val="00C058D5"/>
    <w:rsid w:val="00C16255"/>
    <w:rsid w:val="00C33A27"/>
    <w:rsid w:val="00C355D5"/>
    <w:rsid w:val="00C40CD5"/>
    <w:rsid w:val="00C42215"/>
    <w:rsid w:val="00C42EB4"/>
    <w:rsid w:val="00C761A1"/>
    <w:rsid w:val="00C81111"/>
    <w:rsid w:val="00C87CDB"/>
    <w:rsid w:val="00C90D11"/>
    <w:rsid w:val="00C912D7"/>
    <w:rsid w:val="00CC05C1"/>
    <w:rsid w:val="00CC064E"/>
    <w:rsid w:val="00CD0111"/>
    <w:rsid w:val="00CD221F"/>
    <w:rsid w:val="00CE04E4"/>
    <w:rsid w:val="00CF316D"/>
    <w:rsid w:val="00CF393A"/>
    <w:rsid w:val="00D020D9"/>
    <w:rsid w:val="00D0355D"/>
    <w:rsid w:val="00D04573"/>
    <w:rsid w:val="00D114F9"/>
    <w:rsid w:val="00D30C66"/>
    <w:rsid w:val="00D33834"/>
    <w:rsid w:val="00D36C2D"/>
    <w:rsid w:val="00D37C5C"/>
    <w:rsid w:val="00D43223"/>
    <w:rsid w:val="00D56283"/>
    <w:rsid w:val="00D5656E"/>
    <w:rsid w:val="00D66607"/>
    <w:rsid w:val="00D72475"/>
    <w:rsid w:val="00D7320A"/>
    <w:rsid w:val="00D75628"/>
    <w:rsid w:val="00D823F2"/>
    <w:rsid w:val="00D92B1C"/>
    <w:rsid w:val="00D92B64"/>
    <w:rsid w:val="00D9599E"/>
    <w:rsid w:val="00D96A30"/>
    <w:rsid w:val="00DA12C4"/>
    <w:rsid w:val="00DA1300"/>
    <w:rsid w:val="00DA2A12"/>
    <w:rsid w:val="00DA3398"/>
    <w:rsid w:val="00DB1AF4"/>
    <w:rsid w:val="00DB31BD"/>
    <w:rsid w:val="00DB331A"/>
    <w:rsid w:val="00DB43BE"/>
    <w:rsid w:val="00DC6BDC"/>
    <w:rsid w:val="00DC7D4F"/>
    <w:rsid w:val="00DD7B3D"/>
    <w:rsid w:val="00DE0E58"/>
    <w:rsid w:val="00DF0902"/>
    <w:rsid w:val="00DF1797"/>
    <w:rsid w:val="00DF3538"/>
    <w:rsid w:val="00E0309A"/>
    <w:rsid w:val="00E06024"/>
    <w:rsid w:val="00E0610D"/>
    <w:rsid w:val="00E13BE1"/>
    <w:rsid w:val="00E20A56"/>
    <w:rsid w:val="00E33311"/>
    <w:rsid w:val="00E413D5"/>
    <w:rsid w:val="00E43480"/>
    <w:rsid w:val="00E45F5B"/>
    <w:rsid w:val="00E47A87"/>
    <w:rsid w:val="00E52291"/>
    <w:rsid w:val="00E53F87"/>
    <w:rsid w:val="00E61207"/>
    <w:rsid w:val="00E702AC"/>
    <w:rsid w:val="00E75BA5"/>
    <w:rsid w:val="00E81F3F"/>
    <w:rsid w:val="00E86BD6"/>
    <w:rsid w:val="00E973C7"/>
    <w:rsid w:val="00E97F04"/>
    <w:rsid w:val="00EA6024"/>
    <w:rsid w:val="00EA64A2"/>
    <w:rsid w:val="00EA69D4"/>
    <w:rsid w:val="00EB27E4"/>
    <w:rsid w:val="00EC08EA"/>
    <w:rsid w:val="00ED50E1"/>
    <w:rsid w:val="00ED7194"/>
    <w:rsid w:val="00EE6D7C"/>
    <w:rsid w:val="00EE6FAF"/>
    <w:rsid w:val="00EF7AFB"/>
    <w:rsid w:val="00F13989"/>
    <w:rsid w:val="00F24725"/>
    <w:rsid w:val="00F24B7C"/>
    <w:rsid w:val="00F461D1"/>
    <w:rsid w:val="00F63636"/>
    <w:rsid w:val="00F64DC7"/>
    <w:rsid w:val="00F83FB2"/>
    <w:rsid w:val="00F87069"/>
    <w:rsid w:val="00F95DD9"/>
    <w:rsid w:val="00F9616A"/>
    <w:rsid w:val="00F9687E"/>
    <w:rsid w:val="00FB074D"/>
    <w:rsid w:val="00FB621B"/>
    <w:rsid w:val="00FC30A0"/>
    <w:rsid w:val="00FD2D06"/>
    <w:rsid w:val="00FE29C9"/>
    <w:rsid w:val="00FE63AD"/>
    <w:rsid w:val="00FF20E2"/>
    <w:rsid w:val="00FF713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4B2CDB5"/>
  <w15:chartTrackingRefBased/>
  <w15:docId w15:val="{2A1815A1-5A20-4D17-9703-07A945E5A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uppressAutoHyphens/>
    </w:pPr>
    <w:rPr>
      <w:sz w:val="24"/>
      <w:szCs w:val="24"/>
      <w:lang w:eastAsia="zh-CN"/>
    </w:rPr>
  </w:style>
  <w:style w:type="paragraph" w:styleId="Nagwek3">
    <w:name w:val="heading 3"/>
    <w:basedOn w:val="Normalny"/>
    <w:next w:val="Tekstpodstawowy"/>
    <w:qFormat/>
    <w:pPr>
      <w:tabs>
        <w:tab w:val="num" w:pos="0"/>
      </w:tabs>
      <w:spacing w:before="280" w:after="280"/>
      <w:outlineLvl w:val="2"/>
    </w:pPr>
    <w:rPr>
      <w:b/>
      <w:bCs/>
      <w:sz w:val="27"/>
      <w:szCs w:val="27"/>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cs="Calibri" w:hint="default"/>
      <w:b w:val="0"/>
      <w:sz w:val="24"/>
      <w:szCs w:val="24"/>
    </w:rPr>
  </w:style>
  <w:style w:type="character" w:customStyle="1" w:styleId="WW8Num3z0">
    <w:name w:val="WW8Num3z0"/>
    <w:rPr>
      <w:rFonts w:ascii="Calibri" w:hAnsi="Calibri" w:cs="Calibri"/>
      <w:b w:val="0"/>
      <w:sz w:val="24"/>
      <w:szCs w:val="24"/>
    </w:rPr>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cs="Calibri" w:hint="default"/>
      <w:sz w:val="24"/>
      <w:szCs w:val="24"/>
      <w:lang w:eastAsia="pl-PL"/>
    </w:rPr>
  </w:style>
  <w:style w:type="character" w:customStyle="1" w:styleId="WW8Num5z0">
    <w:name w:val="WW8Num5z0"/>
    <w:rPr>
      <w:rFonts w:cs="Calibri" w:hint="default"/>
      <w:b w:val="0"/>
      <w:sz w:val="24"/>
      <w:szCs w:val="24"/>
    </w:rPr>
  </w:style>
  <w:style w:type="character" w:customStyle="1" w:styleId="WW8Num6z0">
    <w:name w:val="WW8Num6z0"/>
    <w:rPr>
      <w:rFonts w:ascii="Symbol" w:hAnsi="Symbol" w:cs="Symbol" w:hint="default"/>
      <w:sz w:val="24"/>
      <w:szCs w:val="24"/>
      <w:highlight w:val="white"/>
    </w:rPr>
  </w:style>
  <w:style w:type="character" w:customStyle="1" w:styleId="WW8Num7z0">
    <w:name w:val="WW8Num7z0"/>
    <w:rPr>
      <w:rFonts w:ascii="Calibri" w:hAnsi="Calibri" w:cs="Calibri" w:hint="default"/>
      <w:sz w:val="24"/>
      <w:szCs w:val="24"/>
    </w:rPr>
  </w:style>
  <w:style w:type="character" w:customStyle="1" w:styleId="WW8Num8z0">
    <w:name w:val="WW8Num8z0"/>
    <w:rPr>
      <w:rFonts w:ascii="Symbol" w:hAnsi="Symbol" w:cs="Symbol" w:hint="default"/>
      <w:sz w:val="24"/>
      <w:szCs w:val="24"/>
    </w:rPr>
  </w:style>
  <w:style w:type="character" w:customStyle="1" w:styleId="WW8Num9z0">
    <w:name w:val="WW8Num9z0"/>
    <w:rPr>
      <w:rFonts w:ascii="Symbol" w:hAnsi="Symbol" w:cs="Symbol" w:hint="default"/>
      <w:sz w:val="24"/>
      <w:szCs w:val="24"/>
    </w:rPr>
  </w:style>
  <w:style w:type="character" w:customStyle="1" w:styleId="WW8Num10z0">
    <w:name w:val="WW8Num10z0"/>
    <w:rPr>
      <w:rFonts w:cs="Calibri" w:hint="default"/>
      <w:b w:val="0"/>
      <w:sz w:val="24"/>
      <w:szCs w:val="24"/>
    </w:rPr>
  </w:style>
  <w:style w:type="character" w:customStyle="1" w:styleId="WW8Num11z0">
    <w:name w:val="WW8Num11z0"/>
    <w:rPr>
      <w:rFonts w:ascii="Calibri" w:hAnsi="Calibri" w:cs="Calibri" w:hint="default"/>
      <w:b w:val="0"/>
      <w:sz w:val="24"/>
      <w:szCs w:val="24"/>
    </w:rPr>
  </w:style>
  <w:style w:type="character" w:customStyle="1" w:styleId="WW8Num12z0">
    <w:name w:val="WW8Num12z0"/>
    <w:rPr>
      <w:rFonts w:ascii="Calibri" w:hAnsi="Calibri" w:cs="Calibri" w:hint="default"/>
      <w:b/>
      <w:sz w:val="24"/>
      <w:szCs w:val="24"/>
    </w:rPr>
  </w:style>
  <w:style w:type="character" w:customStyle="1" w:styleId="WW8Num13z0">
    <w:name w:val="WW8Num13z0"/>
    <w:rPr>
      <w:rFonts w:ascii="Symbol" w:hAnsi="Symbol" w:cs="Symbol" w:hint="default"/>
      <w:sz w:val="24"/>
      <w:szCs w:val="24"/>
    </w:rPr>
  </w:style>
  <w:style w:type="character" w:customStyle="1" w:styleId="WW8Num14z0">
    <w:name w:val="WW8Num14z0"/>
    <w:rPr>
      <w:rFonts w:ascii="Symbol" w:hAnsi="Symbol" w:cs="Symbol" w:hint="default"/>
      <w:sz w:val="24"/>
      <w:szCs w:val="24"/>
    </w:rPr>
  </w:style>
  <w:style w:type="character" w:customStyle="1" w:styleId="WW8Num15z0">
    <w:name w:val="WW8Num15z0"/>
    <w:rPr>
      <w:rFonts w:ascii="Symbol" w:hAnsi="Symbol" w:cs="Symbol" w:hint="default"/>
      <w:sz w:val="24"/>
      <w:szCs w:val="24"/>
    </w:rPr>
  </w:style>
  <w:style w:type="character" w:customStyle="1" w:styleId="WW8Num16z0">
    <w:name w:val="WW8Num16z0"/>
    <w:rPr>
      <w:rFonts w:ascii="Calibri" w:hAnsi="Calibri" w:cs="Calibri"/>
      <w:sz w:val="24"/>
      <w:szCs w:val="24"/>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ascii="Symbol" w:hAnsi="Symbol" w:cs="Symbol" w:hint="default"/>
      <w:sz w:val="24"/>
      <w:szCs w:val="24"/>
    </w:rPr>
  </w:style>
  <w:style w:type="character" w:customStyle="1" w:styleId="WW8Num18z0">
    <w:name w:val="WW8Num18z0"/>
    <w:rPr>
      <w:rFonts w:hint="default"/>
    </w:rPr>
  </w:style>
  <w:style w:type="character" w:customStyle="1" w:styleId="WW8Num19z0">
    <w:name w:val="WW8Num19z0"/>
    <w:rPr>
      <w:rFonts w:hint="default"/>
    </w:rPr>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1">
    <w:name w:val="WW8Num3z1"/>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5z1">
    <w:name w:val="WW8Num15z1"/>
    <w:rPr>
      <w:rFonts w:ascii="Courier New" w:hAnsi="Courier New" w:cs="Courier New" w:hint="default"/>
    </w:rPr>
  </w:style>
  <w:style w:type="character" w:customStyle="1" w:styleId="WW8Num15z2">
    <w:name w:val="WW8Num15z2"/>
    <w:rPr>
      <w:rFonts w:ascii="Wingdings" w:hAnsi="Wingdings" w:cs="Wingdings" w:hint="default"/>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Domylnaczcionkaakapitu1">
    <w:name w:val="Domyślna czcionka akapitu1"/>
  </w:style>
  <w:style w:type="character" w:styleId="Hipercze">
    <w:name w:val="Hyperlink"/>
    <w:rPr>
      <w:color w:val="0000FF"/>
      <w:u w:val="single"/>
    </w:rPr>
  </w:style>
  <w:style w:type="character" w:customStyle="1" w:styleId="TekstprzypisudolnegoZnak">
    <w:name w:val="Tekst przypisu dolnego Znak"/>
    <w:uiPriority w:val="99"/>
    <w:rPr>
      <w:sz w:val="20"/>
      <w:szCs w:val="20"/>
    </w:rPr>
  </w:style>
  <w:style w:type="character" w:customStyle="1" w:styleId="Znakiprzypiswdolnych">
    <w:name w:val="Znaki przypisów dolnych"/>
    <w:rPr>
      <w:vertAlign w:val="superscript"/>
    </w:rPr>
  </w:style>
  <w:style w:type="character" w:customStyle="1" w:styleId="NagwekZnak">
    <w:name w:val="Nagłówek Znak"/>
    <w:rPr>
      <w:rFonts w:ascii="Times New Roman" w:eastAsia="Times New Roman" w:hAnsi="Times New Roman" w:cs="Times New Roman"/>
      <w:sz w:val="24"/>
      <w:szCs w:val="24"/>
    </w:rPr>
  </w:style>
  <w:style w:type="character" w:customStyle="1" w:styleId="StopkaZnak">
    <w:name w:val="Stopka Znak"/>
    <w:rPr>
      <w:rFonts w:ascii="Times New Roman" w:eastAsia="Times New Roman" w:hAnsi="Times New Roman" w:cs="Times New Roman"/>
      <w:sz w:val="24"/>
      <w:szCs w:val="24"/>
    </w:rPr>
  </w:style>
  <w:style w:type="character" w:styleId="UyteHipercze">
    <w:name w:val="FollowedHyperlink"/>
    <w:rPr>
      <w:color w:val="800080"/>
      <w:u w:val="single"/>
    </w:rPr>
  </w:style>
  <w:style w:type="character" w:styleId="Pogrubienie">
    <w:name w:val="Strong"/>
    <w:uiPriority w:val="22"/>
    <w:qFormat/>
    <w:rPr>
      <w:b/>
      <w:bCs/>
    </w:rPr>
  </w:style>
  <w:style w:type="character" w:customStyle="1" w:styleId="Nagwek3Znak">
    <w:name w:val="Nagłówek 3 Znak"/>
    <w:rPr>
      <w:rFonts w:ascii="Times New Roman" w:eastAsia="Times New Roman" w:hAnsi="Times New Roman" w:cs="Times New Roman"/>
      <w:b/>
      <w:bCs/>
      <w:sz w:val="27"/>
      <w:szCs w:val="27"/>
    </w:rPr>
  </w:style>
  <w:style w:type="character" w:customStyle="1" w:styleId="Znakinumeracji">
    <w:name w:val="Znaki numeracji"/>
  </w:style>
  <w:style w:type="character" w:customStyle="1" w:styleId="ListLabel386">
    <w:name w:val="ListLabel 386"/>
    <w:rPr>
      <w:rFonts w:ascii="Calibri" w:hAnsi="Calibri" w:cs="Calibri"/>
      <w:sz w:val="24"/>
      <w:szCs w:val="24"/>
    </w:rPr>
  </w:style>
  <w:style w:type="paragraph" w:customStyle="1" w:styleId="Nagwek1">
    <w:name w:val="Nagłówek1"/>
    <w:basedOn w:val="Normalny"/>
    <w:next w:val="Tekstpodstawowy"/>
    <w:pPr>
      <w:keepNext/>
      <w:spacing w:before="240" w:after="120"/>
    </w:pPr>
    <w:rPr>
      <w:rFonts w:ascii="Liberation Sans" w:eastAsia="Microsoft YaHei" w:hAnsi="Liberation Sans" w:cs="Arial"/>
      <w:sz w:val="28"/>
      <w:szCs w:val="28"/>
    </w:rPr>
  </w:style>
  <w:style w:type="paragraph" w:styleId="Tekstpodstawowy">
    <w:name w:val="Body Text"/>
    <w:basedOn w:val="Normalny"/>
    <w:pPr>
      <w:spacing w:after="140" w:line="288" w:lineRule="auto"/>
    </w:pPr>
  </w:style>
  <w:style w:type="paragraph" w:styleId="Lista">
    <w:name w:val="List"/>
    <w:basedOn w:val="Tekstpodstawowy"/>
    <w:rPr>
      <w:rFonts w:cs="Arial"/>
    </w:rPr>
  </w:style>
  <w:style w:type="paragraph" w:styleId="Legenda">
    <w:name w:val="caption"/>
    <w:basedOn w:val="Normalny"/>
    <w:qFormat/>
    <w:pPr>
      <w:suppressLineNumbers/>
      <w:spacing w:before="120" w:after="120"/>
    </w:pPr>
    <w:rPr>
      <w:rFonts w:cs="Arial"/>
      <w:i/>
      <w:iCs/>
    </w:rPr>
  </w:style>
  <w:style w:type="paragraph" w:customStyle="1" w:styleId="Indeks">
    <w:name w:val="Indeks"/>
    <w:basedOn w:val="Normalny"/>
    <w:pPr>
      <w:suppressLineNumbers/>
    </w:pPr>
    <w:rPr>
      <w:rFonts w:cs="Arial"/>
    </w:rPr>
  </w:style>
  <w:style w:type="paragraph" w:styleId="Akapitzlist">
    <w:name w:val="List Paragraph"/>
    <w:basedOn w:val="Normalny"/>
    <w:qFormat/>
    <w:pPr>
      <w:spacing w:after="160" w:line="252" w:lineRule="auto"/>
      <w:ind w:left="720"/>
      <w:contextualSpacing/>
    </w:pPr>
    <w:rPr>
      <w:rFonts w:ascii="Calibri" w:hAnsi="Calibri" w:cs="Arial"/>
      <w:sz w:val="22"/>
      <w:szCs w:val="22"/>
    </w:rPr>
  </w:style>
  <w:style w:type="paragraph" w:customStyle="1" w:styleId="Domylne">
    <w:name w:val="Domyślne"/>
    <w:qFormat/>
    <w:pPr>
      <w:keepNext/>
      <w:shd w:val="clear" w:color="auto" w:fill="FFFFFF"/>
      <w:suppressAutoHyphens/>
    </w:pPr>
    <w:rPr>
      <w:lang w:eastAsia="zh-CN"/>
    </w:rPr>
  </w:style>
  <w:style w:type="paragraph" w:styleId="Tekstprzypisudolnego">
    <w:name w:val="footnote text"/>
    <w:basedOn w:val="Normalny"/>
    <w:uiPriority w:val="99"/>
    <w:rPr>
      <w:rFonts w:ascii="Calibri" w:eastAsia="Calibri" w:hAnsi="Calibri" w:cs="Calibri"/>
      <w:sz w:val="20"/>
      <w:szCs w:val="20"/>
      <w:lang w:val="x-none"/>
    </w:rPr>
  </w:style>
  <w:style w:type="paragraph" w:styleId="Nagwek">
    <w:name w:val="header"/>
    <w:basedOn w:val="Normalny"/>
    <w:rPr>
      <w:lang w:val="x-none"/>
    </w:rPr>
  </w:style>
  <w:style w:type="paragraph" w:styleId="Stopka">
    <w:name w:val="footer"/>
    <w:basedOn w:val="Normalny"/>
    <w:rPr>
      <w:lang w:val="x-none"/>
    </w:rPr>
  </w:style>
  <w:style w:type="paragraph" w:customStyle="1" w:styleId="heading40">
    <w:name w:val="heading 40"/>
    <w:basedOn w:val="Normalny"/>
    <w:pPr>
      <w:widowControl w:val="0"/>
      <w:tabs>
        <w:tab w:val="left" w:pos="709"/>
      </w:tabs>
      <w:ind w:left="709" w:hanging="709"/>
    </w:pPr>
    <w:rPr>
      <w:rFonts w:eastAsia="Calibri" w:cs="Tahoma"/>
      <w:iCs/>
    </w:rPr>
  </w:style>
  <w:style w:type="paragraph" w:customStyle="1" w:styleId="Styl1">
    <w:name w:val="Styl1"/>
    <w:basedOn w:val="heading40"/>
  </w:style>
  <w:style w:type="paragraph" w:styleId="Tekstdymka">
    <w:name w:val="Balloon Text"/>
    <w:basedOn w:val="Normalny"/>
    <w:link w:val="TekstdymkaZnak"/>
    <w:uiPriority w:val="99"/>
    <w:semiHidden/>
    <w:unhideWhenUsed/>
    <w:rsid w:val="00610ECA"/>
    <w:rPr>
      <w:rFonts w:ascii="Segoe UI" w:hAnsi="Segoe UI" w:cs="Segoe UI"/>
      <w:sz w:val="18"/>
      <w:szCs w:val="18"/>
    </w:rPr>
  </w:style>
  <w:style w:type="character" w:customStyle="1" w:styleId="TekstdymkaZnak">
    <w:name w:val="Tekst dymka Znak"/>
    <w:link w:val="Tekstdymka"/>
    <w:uiPriority w:val="99"/>
    <w:semiHidden/>
    <w:rsid w:val="00610ECA"/>
    <w:rPr>
      <w:rFonts w:ascii="Segoe UI" w:hAnsi="Segoe UI" w:cs="Segoe UI"/>
      <w:sz w:val="18"/>
      <w:szCs w:val="18"/>
      <w:lang w:eastAsia="zh-CN"/>
    </w:rPr>
  </w:style>
  <w:style w:type="table" w:styleId="Tabela-Siatka">
    <w:name w:val="Table Grid"/>
    <w:basedOn w:val="Standardowy"/>
    <w:uiPriority w:val="39"/>
    <w:rsid w:val="00E75B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semiHidden/>
    <w:unhideWhenUsed/>
    <w:rsid w:val="00966425"/>
    <w:pPr>
      <w:suppressAutoHyphens w:val="0"/>
      <w:spacing w:before="100" w:beforeAutospacing="1" w:after="100" w:afterAutospacing="1"/>
    </w:pPr>
    <w:rPr>
      <w:lang w:eastAsia="pl-PL"/>
    </w:rPr>
  </w:style>
  <w:style w:type="character" w:styleId="Nierozpoznanawzmianka">
    <w:name w:val="Unresolved Mention"/>
    <w:uiPriority w:val="99"/>
    <w:semiHidden/>
    <w:unhideWhenUsed/>
    <w:rsid w:val="001A0566"/>
    <w:rPr>
      <w:color w:val="605E5C"/>
      <w:shd w:val="clear" w:color="auto" w:fill="E1DFDD"/>
    </w:rPr>
  </w:style>
  <w:style w:type="character" w:styleId="Odwoaniedokomentarza">
    <w:name w:val="annotation reference"/>
    <w:uiPriority w:val="99"/>
    <w:semiHidden/>
    <w:unhideWhenUsed/>
    <w:rsid w:val="00D04573"/>
    <w:rPr>
      <w:sz w:val="16"/>
      <w:szCs w:val="16"/>
    </w:rPr>
  </w:style>
  <w:style w:type="paragraph" w:styleId="Tekstkomentarza">
    <w:name w:val="annotation text"/>
    <w:basedOn w:val="Normalny"/>
    <w:link w:val="TekstkomentarzaZnak"/>
    <w:uiPriority w:val="99"/>
    <w:semiHidden/>
    <w:unhideWhenUsed/>
    <w:rsid w:val="00D04573"/>
    <w:rPr>
      <w:sz w:val="20"/>
      <w:szCs w:val="20"/>
    </w:rPr>
  </w:style>
  <w:style w:type="character" w:customStyle="1" w:styleId="TekstkomentarzaZnak">
    <w:name w:val="Tekst komentarza Znak"/>
    <w:link w:val="Tekstkomentarza"/>
    <w:uiPriority w:val="99"/>
    <w:semiHidden/>
    <w:rsid w:val="00D04573"/>
    <w:rPr>
      <w:lang w:eastAsia="zh-CN"/>
    </w:rPr>
  </w:style>
  <w:style w:type="paragraph" w:styleId="Tematkomentarza">
    <w:name w:val="annotation subject"/>
    <w:basedOn w:val="Tekstkomentarza"/>
    <w:next w:val="Tekstkomentarza"/>
    <w:link w:val="TematkomentarzaZnak"/>
    <w:uiPriority w:val="99"/>
    <w:semiHidden/>
    <w:unhideWhenUsed/>
    <w:rsid w:val="00D04573"/>
    <w:rPr>
      <w:b/>
      <w:bCs/>
    </w:rPr>
  </w:style>
  <w:style w:type="character" w:customStyle="1" w:styleId="TematkomentarzaZnak">
    <w:name w:val="Temat komentarza Znak"/>
    <w:link w:val="Tematkomentarza"/>
    <w:uiPriority w:val="99"/>
    <w:semiHidden/>
    <w:rsid w:val="00D04573"/>
    <w:rPr>
      <w:b/>
      <w:bCs/>
      <w:lang w:eastAsia="zh-CN"/>
    </w:rPr>
  </w:style>
  <w:style w:type="character" w:styleId="Odwoanieprzypisudolnego">
    <w:name w:val="footnote reference"/>
    <w:uiPriority w:val="99"/>
    <w:semiHidden/>
    <w:unhideWhenUsed/>
    <w:rsid w:val="0070498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95203">
      <w:bodyDiv w:val="1"/>
      <w:marLeft w:val="0"/>
      <w:marRight w:val="0"/>
      <w:marTop w:val="0"/>
      <w:marBottom w:val="0"/>
      <w:divBdr>
        <w:top w:val="none" w:sz="0" w:space="0" w:color="auto"/>
        <w:left w:val="none" w:sz="0" w:space="0" w:color="auto"/>
        <w:bottom w:val="none" w:sz="0" w:space="0" w:color="auto"/>
        <w:right w:val="none" w:sz="0" w:space="0" w:color="auto"/>
      </w:divBdr>
    </w:div>
    <w:div w:id="78603048">
      <w:bodyDiv w:val="1"/>
      <w:marLeft w:val="0"/>
      <w:marRight w:val="0"/>
      <w:marTop w:val="0"/>
      <w:marBottom w:val="0"/>
      <w:divBdr>
        <w:top w:val="none" w:sz="0" w:space="0" w:color="auto"/>
        <w:left w:val="none" w:sz="0" w:space="0" w:color="auto"/>
        <w:bottom w:val="none" w:sz="0" w:space="0" w:color="auto"/>
        <w:right w:val="none" w:sz="0" w:space="0" w:color="auto"/>
      </w:divBdr>
    </w:div>
    <w:div w:id="82920592">
      <w:bodyDiv w:val="1"/>
      <w:marLeft w:val="0"/>
      <w:marRight w:val="0"/>
      <w:marTop w:val="0"/>
      <w:marBottom w:val="0"/>
      <w:divBdr>
        <w:top w:val="none" w:sz="0" w:space="0" w:color="auto"/>
        <w:left w:val="none" w:sz="0" w:space="0" w:color="auto"/>
        <w:bottom w:val="none" w:sz="0" w:space="0" w:color="auto"/>
        <w:right w:val="none" w:sz="0" w:space="0" w:color="auto"/>
      </w:divBdr>
    </w:div>
    <w:div w:id="102071294">
      <w:bodyDiv w:val="1"/>
      <w:marLeft w:val="0"/>
      <w:marRight w:val="0"/>
      <w:marTop w:val="0"/>
      <w:marBottom w:val="0"/>
      <w:divBdr>
        <w:top w:val="none" w:sz="0" w:space="0" w:color="auto"/>
        <w:left w:val="none" w:sz="0" w:space="0" w:color="auto"/>
        <w:bottom w:val="none" w:sz="0" w:space="0" w:color="auto"/>
        <w:right w:val="none" w:sz="0" w:space="0" w:color="auto"/>
      </w:divBdr>
    </w:div>
    <w:div w:id="104738596">
      <w:bodyDiv w:val="1"/>
      <w:marLeft w:val="0"/>
      <w:marRight w:val="0"/>
      <w:marTop w:val="0"/>
      <w:marBottom w:val="0"/>
      <w:divBdr>
        <w:top w:val="none" w:sz="0" w:space="0" w:color="auto"/>
        <w:left w:val="none" w:sz="0" w:space="0" w:color="auto"/>
        <w:bottom w:val="none" w:sz="0" w:space="0" w:color="auto"/>
        <w:right w:val="none" w:sz="0" w:space="0" w:color="auto"/>
      </w:divBdr>
    </w:div>
    <w:div w:id="132064914">
      <w:bodyDiv w:val="1"/>
      <w:marLeft w:val="0"/>
      <w:marRight w:val="0"/>
      <w:marTop w:val="0"/>
      <w:marBottom w:val="0"/>
      <w:divBdr>
        <w:top w:val="none" w:sz="0" w:space="0" w:color="auto"/>
        <w:left w:val="none" w:sz="0" w:space="0" w:color="auto"/>
        <w:bottom w:val="none" w:sz="0" w:space="0" w:color="auto"/>
        <w:right w:val="none" w:sz="0" w:space="0" w:color="auto"/>
      </w:divBdr>
    </w:div>
    <w:div w:id="158155334">
      <w:bodyDiv w:val="1"/>
      <w:marLeft w:val="0"/>
      <w:marRight w:val="0"/>
      <w:marTop w:val="0"/>
      <w:marBottom w:val="0"/>
      <w:divBdr>
        <w:top w:val="none" w:sz="0" w:space="0" w:color="auto"/>
        <w:left w:val="none" w:sz="0" w:space="0" w:color="auto"/>
        <w:bottom w:val="none" w:sz="0" w:space="0" w:color="auto"/>
        <w:right w:val="none" w:sz="0" w:space="0" w:color="auto"/>
      </w:divBdr>
    </w:div>
    <w:div w:id="175385145">
      <w:bodyDiv w:val="1"/>
      <w:marLeft w:val="0"/>
      <w:marRight w:val="0"/>
      <w:marTop w:val="0"/>
      <w:marBottom w:val="0"/>
      <w:divBdr>
        <w:top w:val="none" w:sz="0" w:space="0" w:color="auto"/>
        <w:left w:val="none" w:sz="0" w:space="0" w:color="auto"/>
        <w:bottom w:val="none" w:sz="0" w:space="0" w:color="auto"/>
        <w:right w:val="none" w:sz="0" w:space="0" w:color="auto"/>
      </w:divBdr>
    </w:div>
    <w:div w:id="281813034">
      <w:bodyDiv w:val="1"/>
      <w:marLeft w:val="0"/>
      <w:marRight w:val="0"/>
      <w:marTop w:val="0"/>
      <w:marBottom w:val="0"/>
      <w:divBdr>
        <w:top w:val="none" w:sz="0" w:space="0" w:color="auto"/>
        <w:left w:val="none" w:sz="0" w:space="0" w:color="auto"/>
        <w:bottom w:val="none" w:sz="0" w:space="0" w:color="auto"/>
        <w:right w:val="none" w:sz="0" w:space="0" w:color="auto"/>
      </w:divBdr>
    </w:div>
    <w:div w:id="320160953">
      <w:bodyDiv w:val="1"/>
      <w:marLeft w:val="0"/>
      <w:marRight w:val="0"/>
      <w:marTop w:val="0"/>
      <w:marBottom w:val="0"/>
      <w:divBdr>
        <w:top w:val="none" w:sz="0" w:space="0" w:color="auto"/>
        <w:left w:val="none" w:sz="0" w:space="0" w:color="auto"/>
        <w:bottom w:val="none" w:sz="0" w:space="0" w:color="auto"/>
        <w:right w:val="none" w:sz="0" w:space="0" w:color="auto"/>
      </w:divBdr>
    </w:div>
    <w:div w:id="360978979">
      <w:bodyDiv w:val="1"/>
      <w:marLeft w:val="0"/>
      <w:marRight w:val="0"/>
      <w:marTop w:val="0"/>
      <w:marBottom w:val="0"/>
      <w:divBdr>
        <w:top w:val="none" w:sz="0" w:space="0" w:color="auto"/>
        <w:left w:val="none" w:sz="0" w:space="0" w:color="auto"/>
        <w:bottom w:val="none" w:sz="0" w:space="0" w:color="auto"/>
        <w:right w:val="none" w:sz="0" w:space="0" w:color="auto"/>
      </w:divBdr>
    </w:div>
    <w:div w:id="362022934">
      <w:bodyDiv w:val="1"/>
      <w:marLeft w:val="0"/>
      <w:marRight w:val="0"/>
      <w:marTop w:val="0"/>
      <w:marBottom w:val="0"/>
      <w:divBdr>
        <w:top w:val="none" w:sz="0" w:space="0" w:color="auto"/>
        <w:left w:val="none" w:sz="0" w:space="0" w:color="auto"/>
        <w:bottom w:val="none" w:sz="0" w:space="0" w:color="auto"/>
        <w:right w:val="none" w:sz="0" w:space="0" w:color="auto"/>
      </w:divBdr>
    </w:div>
    <w:div w:id="421797414">
      <w:bodyDiv w:val="1"/>
      <w:marLeft w:val="0"/>
      <w:marRight w:val="0"/>
      <w:marTop w:val="0"/>
      <w:marBottom w:val="0"/>
      <w:divBdr>
        <w:top w:val="none" w:sz="0" w:space="0" w:color="auto"/>
        <w:left w:val="none" w:sz="0" w:space="0" w:color="auto"/>
        <w:bottom w:val="none" w:sz="0" w:space="0" w:color="auto"/>
        <w:right w:val="none" w:sz="0" w:space="0" w:color="auto"/>
      </w:divBdr>
    </w:div>
    <w:div w:id="425078986">
      <w:bodyDiv w:val="1"/>
      <w:marLeft w:val="0"/>
      <w:marRight w:val="0"/>
      <w:marTop w:val="0"/>
      <w:marBottom w:val="0"/>
      <w:divBdr>
        <w:top w:val="none" w:sz="0" w:space="0" w:color="auto"/>
        <w:left w:val="none" w:sz="0" w:space="0" w:color="auto"/>
        <w:bottom w:val="none" w:sz="0" w:space="0" w:color="auto"/>
        <w:right w:val="none" w:sz="0" w:space="0" w:color="auto"/>
      </w:divBdr>
    </w:div>
    <w:div w:id="428543489">
      <w:bodyDiv w:val="1"/>
      <w:marLeft w:val="0"/>
      <w:marRight w:val="0"/>
      <w:marTop w:val="0"/>
      <w:marBottom w:val="0"/>
      <w:divBdr>
        <w:top w:val="none" w:sz="0" w:space="0" w:color="auto"/>
        <w:left w:val="none" w:sz="0" w:space="0" w:color="auto"/>
        <w:bottom w:val="none" w:sz="0" w:space="0" w:color="auto"/>
        <w:right w:val="none" w:sz="0" w:space="0" w:color="auto"/>
      </w:divBdr>
    </w:div>
    <w:div w:id="488059311">
      <w:bodyDiv w:val="1"/>
      <w:marLeft w:val="0"/>
      <w:marRight w:val="0"/>
      <w:marTop w:val="0"/>
      <w:marBottom w:val="0"/>
      <w:divBdr>
        <w:top w:val="none" w:sz="0" w:space="0" w:color="auto"/>
        <w:left w:val="none" w:sz="0" w:space="0" w:color="auto"/>
        <w:bottom w:val="none" w:sz="0" w:space="0" w:color="auto"/>
        <w:right w:val="none" w:sz="0" w:space="0" w:color="auto"/>
      </w:divBdr>
    </w:div>
    <w:div w:id="613053334">
      <w:bodyDiv w:val="1"/>
      <w:marLeft w:val="0"/>
      <w:marRight w:val="0"/>
      <w:marTop w:val="0"/>
      <w:marBottom w:val="0"/>
      <w:divBdr>
        <w:top w:val="none" w:sz="0" w:space="0" w:color="auto"/>
        <w:left w:val="none" w:sz="0" w:space="0" w:color="auto"/>
        <w:bottom w:val="none" w:sz="0" w:space="0" w:color="auto"/>
        <w:right w:val="none" w:sz="0" w:space="0" w:color="auto"/>
      </w:divBdr>
    </w:div>
    <w:div w:id="651371311">
      <w:bodyDiv w:val="1"/>
      <w:marLeft w:val="0"/>
      <w:marRight w:val="0"/>
      <w:marTop w:val="0"/>
      <w:marBottom w:val="0"/>
      <w:divBdr>
        <w:top w:val="none" w:sz="0" w:space="0" w:color="auto"/>
        <w:left w:val="none" w:sz="0" w:space="0" w:color="auto"/>
        <w:bottom w:val="none" w:sz="0" w:space="0" w:color="auto"/>
        <w:right w:val="none" w:sz="0" w:space="0" w:color="auto"/>
      </w:divBdr>
    </w:div>
    <w:div w:id="724764414">
      <w:bodyDiv w:val="1"/>
      <w:marLeft w:val="0"/>
      <w:marRight w:val="0"/>
      <w:marTop w:val="0"/>
      <w:marBottom w:val="0"/>
      <w:divBdr>
        <w:top w:val="none" w:sz="0" w:space="0" w:color="auto"/>
        <w:left w:val="none" w:sz="0" w:space="0" w:color="auto"/>
        <w:bottom w:val="none" w:sz="0" w:space="0" w:color="auto"/>
        <w:right w:val="none" w:sz="0" w:space="0" w:color="auto"/>
      </w:divBdr>
    </w:div>
    <w:div w:id="742339289">
      <w:bodyDiv w:val="1"/>
      <w:marLeft w:val="0"/>
      <w:marRight w:val="0"/>
      <w:marTop w:val="0"/>
      <w:marBottom w:val="0"/>
      <w:divBdr>
        <w:top w:val="none" w:sz="0" w:space="0" w:color="auto"/>
        <w:left w:val="none" w:sz="0" w:space="0" w:color="auto"/>
        <w:bottom w:val="none" w:sz="0" w:space="0" w:color="auto"/>
        <w:right w:val="none" w:sz="0" w:space="0" w:color="auto"/>
      </w:divBdr>
    </w:div>
    <w:div w:id="761686550">
      <w:bodyDiv w:val="1"/>
      <w:marLeft w:val="0"/>
      <w:marRight w:val="0"/>
      <w:marTop w:val="0"/>
      <w:marBottom w:val="0"/>
      <w:divBdr>
        <w:top w:val="none" w:sz="0" w:space="0" w:color="auto"/>
        <w:left w:val="none" w:sz="0" w:space="0" w:color="auto"/>
        <w:bottom w:val="none" w:sz="0" w:space="0" w:color="auto"/>
        <w:right w:val="none" w:sz="0" w:space="0" w:color="auto"/>
      </w:divBdr>
    </w:div>
    <w:div w:id="802230796">
      <w:bodyDiv w:val="1"/>
      <w:marLeft w:val="0"/>
      <w:marRight w:val="0"/>
      <w:marTop w:val="0"/>
      <w:marBottom w:val="0"/>
      <w:divBdr>
        <w:top w:val="none" w:sz="0" w:space="0" w:color="auto"/>
        <w:left w:val="none" w:sz="0" w:space="0" w:color="auto"/>
        <w:bottom w:val="none" w:sz="0" w:space="0" w:color="auto"/>
        <w:right w:val="none" w:sz="0" w:space="0" w:color="auto"/>
      </w:divBdr>
    </w:div>
    <w:div w:id="813109588">
      <w:bodyDiv w:val="1"/>
      <w:marLeft w:val="0"/>
      <w:marRight w:val="0"/>
      <w:marTop w:val="0"/>
      <w:marBottom w:val="0"/>
      <w:divBdr>
        <w:top w:val="none" w:sz="0" w:space="0" w:color="auto"/>
        <w:left w:val="none" w:sz="0" w:space="0" w:color="auto"/>
        <w:bottom w:val="none" w:sz="0" w:space="0" w:color="auto"/>
        <w:right w:val="none" w:sz="0" w:space="0" w:color="auto"/>
      </w:divBdr>
    </w:div>
    <w:div w:id="823744408">
      <w:bodyDiv w:val="1"/>
      <w:marLeft w:val="0"/>
      <w:marRight w:val="0"/>
      <w:marTop w:val="0"/>
      <w:marBottom w:val="0"/>
      <w:divBdr>
        <w:top w:val="none" w:sz="0" w:space="0" w:color="auto"/>
        <w:left w:val="none" w:sz="0" w:space="0" w:color="auto"/>
        <w:bottom w:val="none" w:sz="0" w:space="0" w:color="auto"/>
        <w:right w:val="none" w:sz="0" w:space="0" w:color="auto"/>
      </w:divBdr>
    </w:div>
    <w:div w:id="890654882">
      <w:bodyDiv w:val="1"/>
      <w:marLeft w:val="0"/>
      <w:marRight w:val="0"/>
      <w:marTop w:val="0"/>
      <w:marBottom w:val="0"/>
      <w:divBdr>
        <w:top w:val="none" w:sz="0" w:space="0" w:color="auto"/>
        <w:left w:val="none" w:sz="0" w:space="0" w:color="auto"/>
        <w:bottom w:val="none" w:sz="0" w:space="0" w:color="auto"/>
        <w:right w:val="none" w:sz="0" w:space="0" w:color="auto"/>
      </w:divBdr>
    </w:div>
    <w:div w:id="921255298">
      <w:bodyDiv w:val="1"/>
      <w:marLeft w:val="0"/>
      <w:marRight w:val="0"/>
      <w:marTop w:val="0"/>
      <w:marBottom w:val="0"/>
      <w:divBdr>
        <w:top w:val="none" w:sz="0" w:space="0" w:color="auto"/>
        <w:left w:val="none" w:sz="0" w:space="0" w:color="auto"/>
        <w:bottom w:val="none" w:sz="0" w:space="0" w:color="auto"/>
        <w:right w:val="none" w:sz="0" w:space="0" w:color="auto"/>
      </w:divBdr>
    </w:div>
    <w:div w:id="1117410592">
      <w:bodyDiv w:val="1"/>
      <w:marLeft w:val="0"/>
      <w:marRight w:val="0"/>
      <w:marTop w:val="0"/>
      <w:marBottom w:val="0"/>
      <w:divBdr>
        <w:top w:val="none" w:sz="0" w:space="0" w:color="auto"/>
        <w:left w:val="none" w:sz="0" w:space="0" w:color="auto"/>
        <w:bottom w:val="none" w:sz="0" w:space="0" w:color="auto"/>
        <w:right w:val="none" w:sz="0" w:space="0" w:color="auto"/>
      </w:divBdr>
    </w:div>
    <w:div w:id="1301879430">
      <w:bodyDiv w:val="1"/>
      <w:marLeft w:val="0"/>
      <w:marRight w:val="0"/>
      <w:marTop w:val="0"/>
      <w:marBottom w:val="0"/>
      <w:divBdr>
        <w:top w:val="none" w:sz="0" w:space="0" w:color="auto"/>
        <w:left w:val="none" w:sz="0" w:space="0" w:color="auto"/>
        <w:bottom w:val="none" w:sz="0" w:space="0" w:color="auto"/>
        <w:right w:val="none" w:sz="0" w:space="0" w:color="auto"/>
      </w:divBdr>
    </w:div>
    <w:div w:id="1515463273">
      <w:bodyDiv w:val="1"/>
      <w:marLeft w:val="0"/>
      <w:marRight w:val="0"/>
      <w:marTop w:val="0"/>
      <w:marBottom w:val="0"/>
      <w:divBdr>
        <w:top w:val="none" w:sz="0" w:space="0" w:color="auto"/>
        <w:left w:val="none" w:sz="0" w:space="0" w:color="auto"/>
        <w:bottom w:val="none" w:sz="0" w:space="0" w:color="auto"/>
        <w:right w:val="none" w:sz="0" w:space="0" w:color="auto"/>
      </w:divBdr>
    </w:div>
    <w:div w:id="1785080104">
      <w:bodyDiv w:val="1"/>
      <w:marLeft w:val="0"/>
      <w:marRight w:val="0"/>
      <w:marTop w:val="0"/>
      <w:marBottom w:val="0"/>
      <w:divBdr>
        <w:top w:val="none" w:sz="0" w:space="0" w:color="auto"/>
        <w:left w:val="none" w:sz="0" w:space="0" w:color="auto"/>
        <w:bottom w:val="none" w:sz="0" w:space="0" w:color="auto"/>
        <w:right w:val="none" w:sz="0" w:space="0" w:color="auto"/>
      </w:divBdr>
    </w:div>
    <w:div w:id="1813596567">
      <w:bodyDiv w:val="1"/>
      <w:marLeft w:val="0"/>
      <w:marRight w:val="0"/>
      <w:marTop w:val="0"/>
      <w:marBottom w:val="0"/>
      <w:divBdr>
        <w:top w:val="none" w:sz="0" w:space="0" w:color="auto"/>
        <w:left w:val="none" w:sz="0" w:space="0" w:color="auto"/>
        <w:bottom w:val="none" w:sz="0" w:space="0" w:color="auto"/>
        <w:right w:val="none" w:sz="0" w:space="0" w:color="auto"/>
      </w:divBdr>
    </w:div>
    <w:div w:id="1869097001">
      <w:bodyDiv w:val="1"/>
      <w:marLeft w:val="0"/>
      <w:marRight w:val="0"/>
      <w:marTop w:val="0"/>
      <w:marBottom w:val="0"/>
      <w:divBdr>
        <w:top w:val="none" w:sz="0" w:space="0" w:color="auto"/>
        <w:left w:val="none" w:sz="0" w:space="0" w:color="auto"/>
        <w:bottom w:val="none" w:sz="0" w:space="0" w:color="auto"/>
        <w:right w:val="none" w:sz="0" w:space="0" w:color="auto"/>
      </w:divBdr>
    </w:div>
    <w:div w:id="1909800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tools.google.com/dlpage/gaoptout?hl=pl&amp;fbclid=IwAR3H667DTSlA7u-3Q7M4oVGr2aXiecyE6lE9bCdTJEKJv1-sByqjuU5c6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9</Pages>
  <Words>3463</Words>
  <Characters>20780</Characters>
  <Application>Microsoft Office Word</Application>
  <DocSecurity>0</DocSecurity>
  <Lines>173</Lines>
  <Paragraphs>48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24195</CharactersWithSpaces>
  <SharedDoc>false</SharedDoc>
  <HLinks>
    <vt:vector size="18" baseType="variant">
      <vt:variant>
        <vt:i4>5767218</vt:i4>
      </vt:variant>
      <vt:variant>
        <vt:i4>6</vt:i4>
      </vt:variant>
      <vt:variant>
        <vt:i4>0</vt:i4>
      </vt:variant>
      <vt:variant>
        <vt:i4>5</vt:i4>
      </vt:variant>
      <vt:variant>
        <vt:lpwstr>https://ec.europa.eu/info/law/law-topic/data-protection/data-transfers-outside-eu/eu-us-privacy-shield_pl</vt:lpwstr>
      </vt:variant>
      <vt:variant>
        <vt:lpwstr/>
      </vt:variant>
      <vt:variant>
        <vt:i4>6815804</vt:i4>
      </vt:variant>
      <vt:variant>
        <vt:i4>3</vt:i4>
      </vt:variant>
      <vt:variant>
        <vt:i4>0</vt:i4>
      </vt:variant>
      <vt:variant>
        <vt:i4>5</vt:i4>
      </vt:variant>
      <vt:variant>
        <vt:lpwstr>https://tools.google.com/dlpage/gaoptout?hl=pl&amp;fbclid=IwAR3H667DTSlA7u-3Q7M4oVGr2aXiecyE6lE9bCdTJEKJv1-sByqjuU5c6aU</vt:lpwstr>
      </vt:variant>
      <vt:variant>
        <vt:lpwstr/>
      </vt:variant>
      <vt:variant>
        <vt:i4>5046379</vt:i4>
      </vt:variant>
      <vt:variant>
        <vt:i4>0</vt:i4>
      </vt:variant>
      <vt:variant>
        <vt:i4>0</vt:i4>
      </vt:variant>
      <vt:variant>
        <vt:i4>5</vt:i4>
      </vt:variant>
      <vt:variant>
        <vt:lpwstr>mailto:iod@itdotfocus.com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Wycykał</dc:creator>
  <cp:keywords/>
  <cp:lastModifiedBy>Adam Piątek</cp:lastModifiedBy>
  <cp:revision>135</cp:revision>
  <cp:lastPrinted>1900-01-01T08:00:00Z</cp:lastPrinted>
  <dcterms:created xsi:type="dcterms:W3CDTF">2020-05-05T10:45:00Z</dcterms:created>
  <dcterms:modified xsi:type="dcterms:W3CDTF">2022-01-24T20:36:00Z</dcterms:modified>
</cp:coreProperties>
</file>